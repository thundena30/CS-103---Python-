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2824DA" w14:textId="77777777" w:rsidR="00B26039" w:rsidRPr="00976310" w:rsidRDefault="00B26039" w:rsidP="00B26039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color w:val="000000"/>
        </w:rPr>
      </w:pPr>
    </w:p>
    <w:p w14:paraId="251AA759" w14:textId="77777777" w:rsidR="00B26039" w:rsidRPr="00976310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0A92C73E" w14:textId="77777777" w:rsidR="00B26039" w:rsidRPr="00976310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3BF25B0F" w14:textId="77777777" w:rsidR="00B26039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5B9C1781" w14:textId="77777777" w:rsidR="00B26039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0E3E8D87" w14:textId="77777777" w:rsidR="00B26039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10C82978" w14:textId="77777777" w:rsidR="00B26039" w:rsidRPr="00976310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  <w:r w:rsidRPr="00976310">
        <w:rPr>
          <w:rFonts w:ascii="Times New Roman" w:eastAsia="Times New Roman" w:hAnsi="Times New Roman" w:cs="Times New Roman"/>
          <w:color w:val="2D3B45"/>
        </w:rPr>
        <w:t xml:space="preserve">Pratyusha Thundena </w:t>
      </w:r>
    </w:p>
    <w:p w14:paraId="69EBA7A0" w14:textId="42E9B5A5" w:rsidR="00B26039" w:rsidRPr="00976310" w:rsidRDefault="00283228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color w:val="2D3B45"/>
        </w:rPr>
        <w:t>Laboratory 10</w:t>
      </w:r>
    </w:p>
    <w:p w14:paraId="108A8676" w14:textId="77777777" w:rsidR="00B26039" w:rsidRPr="00976310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  <w:r w:rsidRPr="00976310">
        <w:rPr>
          <w:rFonts w:ascii="Times New Roman" w:eastAsia="Times New Roman" w:hAnsi="Times New Roman" w:cs="Times New Roman"/>
          <w:color w:val="2D3B45"/>
        </w:rPr>
        <w:t>FA2017 CS 103L-F4 Introduction to Computation Lab</w:t>
      </w:r>
    </w:p>
    <w:p w14:paraId="2D550E79" w14:textId="20C54985" w:rsidR="00B26039" w:rsidRDefault="00283228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color w:val="2D3B45"/>
        </w:rPr>
        <w:t xml:space="preserve">November </w:t>
      </w:r>
      <w:r w:rsidR="00A87F58">
        <w:rPr>
          <w:rFonts w:ascii="Times New Roman" w:eastAsia="Times New Roman" w:hAnsi="Times New Roman" w:cs="Times New Roman"/>
          <w:color w:val="2D3B45"/>
        </w:rPr>
        <w:t>17, 2017</w:t>
      </w:r>
    </w:p>
    <w:p w14:paraId="3318F4E0" w14:textId="77777777" w:rsidR="00B26039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5F7702B3" w14:textId="77777777" w:rsidR="00B26039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73AF783F" w14:textId="77777777" w:rsidR="00B26039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2DA50651" w14:textId="77777777" w:rsidR="00B26039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2EF02DF7" w14:textId="77777777" w:rsidR="00B26039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4F201CB8" w14:textId="77777777" w:rsidR="00B26039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1DFA9D55" w14:textId="77777777" w:rsidR="00B26039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32727B3B" w14:textId="77777777" w:rsidR="00B26039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6CEE467F" w14:textId="77777777" w:rsidR="00B26039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0C135B98" w14:textId="77777777" w:rsidR="00B26039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5DAD8798" w14:textId="77777777" w:rsidR="00B26039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6537C6F5" w14:textId="77777777" w:rsidR="00B26039" w:rsidRDefault="00B26039" w:rsidP="00B26039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</w:rPr>
      </w:pPr>
    </w:p>
    <w:p w14:paraId="68141D0B" w14:textId="77777777" w:rsidR="00F52323" w:rsidRDefault="00F52323" w:rsidP="00F52323">
      <w:pPr>
        <w:rPr>
          <w:rFonts w:ascii="Times New Roman" w:eastAsia="Times New Roman" w:hAnsi="Times New Roman" w:cs="Times New Roman"/>
          <w:color w:val="2D3B45"/>
        </w:rPr>
      </w:pPr>
    </w:p>
    <w:p w14:paraId="66AB1007" w14:textId="77777777" w:rsidR="00F52323" w:rsidRDefault="00F52323" w:rsidP="00F52323">
      <w:pPr>
        <w:rPr>
          <w:rFonts w:ascii="Times New Roman" w:eastAsia="Times New Roman" w:hAnsi="Times New Roman" w:cs="Times New Roman"/>
          <w:color w:val="2D3B45"/>
        </w:rPr>
      </w:pPr>
    </w:p>
    <w:p w14:paraId="7310C8AF" w14:textId="34F2D93B" w:rsidR="00B26039" w:rsidRDefault="00B26039" w:rsidP="00F52323">
      <w:pPr>
        <w:jc w:val="center"/>
        <w:rPr>
          <w:rFonts w:ascii="Times New Roman" w:hAnsi="Times New Roman" w:cs="Times New Roman"/>
          <w:u w:val="single"/>
        </w:rPr>
      </w:pPr>
      <w:r w:rsidRPr="00976310">
        <w:rPr>
          <w:rFonts w:ascii="Times New Roman" w:hAnsi="Times New Roman" w:cs="Times New Roman"/>
          <w:u w:val="single"/>
        </w:rPr>
        <w:lastRenderedPageBreak/>
        <w:t>Source Code</w:t>
      </w:r>
    </w:p>
    <w:p w14:paraId="65EFD569" w14:textId="77777777" w:rsidR="00B26039" w:rsidRDefault="00B26039" w:rsidP="00B26039">
      <w:pPr>
        <w:rPr>
          <w:rFonts w:ascii="Times New Roman" w:hAnsi="Times New Roman" w:cs="Times New Roman"/>
          <w:u w:val="single"/>
        </w:rPr>
      </w:pPr>
    </w:p>
    <w:p w14:paraId="3CDB1674" w14:textId="563B02FB" w:rsidR="00B26039" w:rsidRDefault="00682B77" w:rsidP="00B260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1:</w:t>
      </w:r>
    </w:p>
    <w:p w14:paraId="4BA247FC" w14:textId="77777777" w:rsidR="00A87F58" w:rsidRDefault="00A87F58" w:rsidP="00B26039">
      <w:pPr>
        <w:rPr>
          <w:rFonts w:ascii="Times New Roman" w:hAnsi="Times New Roman" w:cs="Times New Roman"/>
        </w:rPr>
      </w:pPr>
    </w:p>
    <w:p w14:paraId="2BB07221" w14:textId="3D801457" w:rsidR="00A87F58" w:rsidRDefault="006D18C0" w:rsidP="00B260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991FF3" wp14:editId="55D9A8F7">
            <wp:extent cx="5943600" cy="52476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1-17 at 8.43.2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83AF" w14:textId="77777777" w:rsidR="006A2401" w:rsidRDefault="00760DA1">
      <w:pPr>
        <w:rPr>
          <w:rFonts w:ascii="Times New Roman" w:eastAsia="Times New Roman" w:hAnsi="Times New Roman" w:cs="Times New Roman"/>
          <w:color w:val="2D3B45"/>
        </w:rPr>
      </w:pPr>
    </w:p>
    <w:p w14:paraId="0A12CE64" w14:textId="3FE3A1EF" w:rsidR="002B1CE8" w:rsidRDefault="00682B77">
      <w:pPr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color w:val="2D3B45"/>
        </w:rPr>
        <w:t>Figure 1 Cont.</w:t>
      </w:r>
      <w:r w:rsidR="00F651D7">
        <w:rPr>
          <w:rFonts w:ascii="Times New Roman" w:eastAsia="Times New Roman" w:hAnsi="Times New Roman" w:cs="Times New Roman"/>
          <w:color w:val="2D3B45"/>
        </w:rPr>
        <w:t xml:space="preserve"> 1</w:t>
      </w:r>
      <w:r>
        <w:rPr>
          <w:rFonts w:ascii="Times New Roman" w:eastAsia="Times New Roman" w:hAnsi="Times New Roman" w:cs="Times New Roman"/>
          <w:color w:val="2D3B45"/>
        </w:rPr>
        <w:t>:</w:t>
      </w:r>
    </w:p>
    <w:p w14:paraId="30B54036" w14:textId="77777777" w:rsidR="006D18C0" w:rsidRDefault="006D18C0">
      <w:pPr>
        <w:rPr>
          <w:rFonts w:ascii="Times New Roman" w:eastAsia="Times New Roman" w:hAnsi="Times New Roman" w:cs="Times New Roman"/>
          <w:color w:val="2D3B45"/>
        </w:rPr>
      </w:pPr>
    </w:p>
    <w:p w14:paraId="016C67F6" w14:textId="5873EB18" w:rsidR="006D18C0" w:rsidRDefault="006D18C0">
      <w:pPr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noProof/>
          <w:color w:val="2D3B45"/>
        </w:rPr>
        <w:drawing>
          <wp:inline distT="0" distB="0" distL="0" distR="0" wp14:anchorId="720EE9FB" wp14:editId="6328A53E">
            <wp:extent cx="5995035" cy="1205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1-17 at 8.44.3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B77F" w14:textId="77777777" w:rsidR="00682B77" w:rsidRDefault="00682B77">
      <w:pPr>
        <w:rPr>
          <w:rFonts w:ascii="Times New Roman" w:eastAsia="Times New Roman" w:hAnsi="Times New Roman" w:cs="Times New Roman"/>
          <w:color w:val="2D3B45"/>
        </w:rPr>
      </w:pPr>
    </w:p>
    <w:p w14:paraId="61CAE1E3" w14:textId="77777777" w:rsidR="002B1CE8" w:rsidRDefault="002B1CE8">
      <w:pPr>
        <w:rPr>
          <w:rFonts w:ascii="Times New Roman" w:eastAsia="Times New Roman" w:hAnsi="Times New Roman" w:cs="Times New Roman"/>
          <w:color w:val="2D3B45"/>
        </w:rPr>
      </w:pPr>
    </w:p>
    <w:p w14:paraId="295828B2" w14:textId="77777777" w:rsidR="006D18C0" w:rsidRDefault="006D18C0">
      <w:pPr>
        <w:rPr>
          <w:rFonts w:ascii="Times New Roman" w:eastAsia="Times New Roman" w:hAnsi="Times New Roman" w:cs="Times New Roman"/>
          <w:color w:val="2D3B45"/>
        </w:rPr>
      </w:pPr>
    </w:p>
    <w:p w14:paraId="77FEC227" w14:textId="0B8F7778" w:rsidR="003E3540" w:rsidRDefault="00F651D7">
      <w:pPr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color w:val="2D3B45"/>
        </w:rPr>
        <w:t>Figure 1a</w:t>
      </w:r>
      <w:r w:rsidR="004911F7">
        <w:rPr>
          <w:rFonts w:ascii="Times New Roman" w:eastAsia="Times New Roman" w:hAnsi="Times New Roman" w:cs="Times New Roman"/>
          <w:color w:val="2D3B45"/>
        </w:rPr>
        <w:t xml:space="preserve">: </w:t>
      </w:r>
    </w:p>
    <w:p w14:paraId="0F7A5601" w14:textId="77777777" w:rsidR="00F03FDF" w:rsidRDefault="00F03FDF">
      <w:pPr>
        <w:rPr>
          <w:rFonts w:ascii="Times New Roman" w:eastAsia="Times New Roman" w:hAnsi="Times New Roman" w:cs="Times New Roman"/>
          <w:color w:val="2D3B45"/>
        </w:rPr>
      </w:pPr>
    </w:p>
    <w:p w14:paraId="08E4D29B" w14:textId="6B5FC758" w:rsidR="00385AF7" w:rsidRDefault="00DA3E53">
      <w:pPr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noProof/>
          <w:color w:val="2D3B45"/>
        </w:rPr>
        <w:drawing>
          <wp:inline distT="0" distB="0" distL="0" distR="0" wp14:anchorId="65974BE3" wp14:editId="5C0821D3">
            <wp:extent cx="1879600" cy="116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17 at 8.47.0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D0BC" w14:textId="77777777" w:rsidR="00385AF7" w:rsidRDefault="00385AF7">
      <w:pPr>
        <w:rPr>
          <w:rFonts w:ascii="Times New Roman" w:eastAsia="Times New Roman" w:hAnsi="Times New Roman" w:cs="Times New Roman"/>
          <w:color w:val="2D3B45"/>
        </w:rPr>
      </w:pPr>
    </w:p>
    <w:p w14:paraId="61B39D65" w14:textId="49CE504C" w:rsidR="004C3E1A" w:rsidRDefault="00F651D7">
      <w:pPr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color w:val="2D3B45"/>
        </w:rPr>
        <w:t>Figure 1b</w:t>
      </w:r>
      <w:r w:rsidR="004C3E1A">
        <w:rPr>
          <w:rFonts w:ascii="Times New Roman" w:eastAsia="Times New Roman" w:hAnsi="Times New Roman" w:cs="Times New Roman"/>
          <w:color w:val="2D3B45"/>
        </w:rPr>
        <w:t>:</w:t>
      </w:r>
    </w:p>
    <w:p w14:paraId="3A322BFC" w14:textId="77777777" w:rsidR="004C3E1A" w:rsidRDefault="004C3E1A">
      <w:pPr>
        <w:rPr>
          <w:rFonts w:ascii="Times New Roman" w:eastAsia="Times New Roman" w:hAnsi="Times New Roman" w:cs="Times New Roman"/>
          <w:color w:val="2D3B45"/>
        </w:rPr>
      </w:pPr>
    </w:p>
    <w:p w14:paraId="6FDC2D1B" w14:textId="685EE108" w:rsidR="004C3E1A" w:rsidRDefault="004C3E1A">
      <w:pPr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noProof/>
          <w:color w:val="2D3B45"/>
        </w:rPr>
        <w:drawing>
          <wp:inline distT="0" distB="0" distL="0" distR="0" wp14:anchorId="1AEBCBB2" wp14:editId="2492899B">
            <wp:extent cx="5943600" cy="3865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1-17 at 10.05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7FFF" w14:textId="77777777" w:rsidR="004C3E1A" w:rsidRDefault="004C3E1A">
      <w:pPr>
        <w:rPr>
          <w:rFonts w:ascii="Times New Roman" w:eastAsia="Times New Roman" w:hAnsi="Times New Roman" w:cs="Times New Roman"/>
          <w:color w:val="2D3B45"/>
        </w:rPr>
      </w:pPr>
    </w:p>
    <w:p w14:paraId="24B5BC3A" w14:textId="77777777" w:rsidR="004C3E1A" w:rsidRDefault="004C3E1A">
      <w:pPr>
        <w:rPr>
          <w:rFonts w:ascii="Times New Roman" w:eastAsia="Times New Roman" w:hAnsi="Times New Roman" w:cs="Times New Roman"/>
          <w:color w:val="2D3B45"/>
        </w:rPr>
      </w:pPr>
    </w:p>
    <w:p w14:paraId="6B02D5E5" w14:textId="77777777" w:rsidR="004C3E1A" w:rsidRDefault="004C3E1A">
      <w:pPr>
        <w:rPr>
          <w:rFonts w:ascii="Times New Roman" w:eastAsia="Times New Roman" w:hAnsi="Times New Roman" w:cs="Times New Roman"/>
          <w:color w:val="2D3B45"/>
        </w:rPr>
      </w:pPr>
    </w:p>
    <w:p w14:paraId="66D4AC0F" w14:textId="77777777" w:rsidR="004C3E1A" w:rsidRDefault="004C3E1A">
      <w:pPr>
        <w:rPr>
          <w:rFonts w:ascii="Times New Roman" w:eastAsia="Times New Roman" w:hAnsi="Times New Roman" w:cs="Times New Roman"/>
          <w:color w:val="2D3B45"/>
        </w:rPr>
      </w:pPr>
    </w:p>
    <w:p w14:paraId="07D9B968" w14:textId="77777777" w:rsidR="004C3E1A" w:rsidRDefault="004C3E1A">
      <w:pPr>
        <w:rPr>
          <w:rFonts w:ascii="Times New Roman" w:eastAsia="Times New Roman" w:hAnsi="Times New Roman" w:cs="Times New Roman"/>
          <w:color w:val="2D3B45"/>
        </w:rPr>
      </w:pPr>
    </w:p>
    <w:p w14:paraId="46AA8B38" w14:textId="77777777" w:rsidR="004C3E1A" w:rsidRDefault="004C3E1A">
      <w:pPr>
        <w:rPr>
          <w:rFonts w:ascii="Times New Roman" w:eastAsia="Times New Roman" w:hAnsi="Times New Roman" w:cs="Times New Roman"/>
          <w:color w:val="2D3B45"/>
        </w:rPr>
      </w:pPr>
    </w:p>
    <w:p w14:paraId="17ABC547" w14:textId="77777777" w:rsidR="004C3E1A" w:rsidRDefault="004C3E1A">
      <w:pPr>
        <w:rPr>
          <w:rFonts w:ascii="Times New Roman" w:eastAsia="Times New Roman" w:hAnsi="Times New Roman" w:cs="Times New Roman"/>
          <w:color w:val="2D3B45"/>
        </w:rPr>
      </w:pPr>
    </w:p>
    <w:p w14:paraId="33BBF7C8" w14:textId="77777777" w:rsidR="004C3E1A" w:rsidRDefault="004C3E1A">
      <w:pPr>
        <w:rPr>
          <w:rFonts w:ascii="Times New Roman" w:eastAsia="Times New Roman" w:hAnsi="Times New Roman" w:cs="Times New Roman"/>
          <w:color w:val="2D3B45"/>
        </w:rPr>
      </w:pPr>
    </w:p>
    <w:p w14:paraId="4D1D75F8" w14:textId="77777777" w:rsidR="004C3E1A" w:rsidRDefault="004C3E1A">
      <w:pPr>
        <w:rPr>
          <w:rFonts w:ascii="Times New Roman" w:eastAsia="Times New Roman" w:hAnsi="Times New Roman" w:cs="Times New Roman"/>
          <w:color w:val="2D3B45"/>
        </w:rPr>
      </w:pPr>
    </w:p>
    <w:p w14:paraId="7E437B6A" w14:textId="77777777" w:rsidR="004C3E1A" w:rsidRDefault="004C3E1A">
      <w:pPr>
        <w:rPr>
          <w:rFonts w:ascii="Times New Roman" w:eastAsia="Times New Roman" w:hAnsi="Times New Roman" w:cs="Times New Roman"/>
          <w:color w:val="2D3B45"/>
        </w:rPr>
      </w:pPr>
    </w:p>
    <w:p w14:paraId="7DE286EB" w14:textId="77777777" w:rsidR="004C3E1A" w:rsidRDefault="004C3E1A">
      <w:pPr>
        <w:rPr>
          <w:rFonts w:ascii="Times New Roman" w:eastAsia="Times New Roman" w:hAnsi="Times New Roman" w:cs="Times New Roman"/>
          <w:color w:val="2D3B45"/>
        </w:rPr>
      </w:pPr>
    </w:p>
    <w:p w14:paraId="765ED77C" w14:textId="77777777" w:rsidR="004C3E1A" w:rsidRDefault="004C3E1A">
      <w:pPr>
        <w:rPr>
          <w:rFonts w:ascii="Times New Roman" w:eastAsia="Times New Roman" w:hAnsi="Times New Roman" w:cs="Times New Roman"/>
          <w:color w:val="2D3B45"/>
        </w:rPr>
      </w:pPr>
    </w:p>
    <w:p w14:paraId="2F7DA277" w14:textId="77777777" w:rsidR="004C3E1A" w:rsidRDefault="004C3E1A">
      <w:pPr>
        <w:rPr>
          <w:rFonts w:ascii="Times New Roman" w:eastAsia="Times New Roman" w:hAnsi="Times New Roman" w:cs="Times New Roman"/>
          <w:color w:val="2D3B45"/>
        </w:rPr>
      </w:pPr>
    </w:p>
    <w:p w14:paraId="501C51D8" w14:textId="6BD88888" w:rsidR="00743B6B" w:rsidRDefault="00C8029D">
      <w:pPr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color w:val="2D3B45"/>
        </w:rPr>
        <w:t>Figure 2:</w:t>
      </w:r>
    </w:p>
    <w:p w14:paraId="5AFA37B0" w14:textId="77777777" w:rsidR="004307F3" w:rsidRDefault="004307F3">
      <w:pPr>
        <w:rPr>
          <w:rFonts w:ascii="Times New Roman" w:eastAsia="Times New Roman" w:hAnsi="Times New Roman" w:cs="Times New Roman"/>
          <w:color w:val="2D3B45"/>
        </w:rPr>
      </w:pPr>
    </w:p>
    <w:p w14:paraId="03226927" w14:textId="10C2C1D1" w:rsidR="004307F3" w:rsidRDefault="004307F3">
      <w:pPr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noProof/>
          <w:color w:val="2D3B45"/>
        </w:rPr>
        <w:drawing>
          <wp:inline distT="0" distB="0" distL="0" distR="0" wp14:anchorId="1A923596" wp14:editId="7B9C92C6">
            <wp:extent cx="5943600" cy="60604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17 at 8.53.1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62CF" w14:textId="77777777" w:rsidR="000672CF" w:rsidRDefault="000672CF" w:rsidP="004307F3">
      <w:pPr>
        <w:rPr>
          <w:rFonts w:ascii="Times New Roman" w:eastAsia="Times New Roman" w:hAnsi="Times New Roman" w:cs="Times New Roman"/>
          <w:color w:val="2D3B45"/>
        </w:rPr>
      </w:pPr>
    </w:p>
    <w:p w14:paraId="23697D9C" w14:textId="77777777" w:rsidR="004307F3" w:rsidRDefault="004307F3" w:rsidP="004307F3">
      <w:pPr>
        <w:rPr>
          <w:rFonts w:ascii="Times New Roman" w:hAnsi="Times New Roman" w:cs="Times New Roman"/>
          <w:u w:val="single"/>
        </w:rPr>
      </w:pPr>
    </w:p>
    <w:p w14:paraId="01CE70CC" w14:textId="77777777" w:rsidR="004C3E1A" w:rsidRDefault="004C3E1A" w:rsidP="00E41B30">
      <w:pPr>
        <w:rPr>
          <w:rFonts w:ascii="Times New Roman" w:hAnsi="Times New Roman" w:cs="Times New Roman"/>
        </w:rPr>
      </w:pPr>
    </w:p>
    <w:p w14:paraId="67C9F31C" w14:textId="77777777" w:rsidR="004C3E1A" w:rsidRDefault="004C3E1A" w:rsidP="00E41B30">
      <w:pPr>
        <w:rPr>
          <w:rFonts w:ascii="Times New Roman" w:hAnsi="Times New Roman" w:cs="Times New Roman"/>
        </w:rPr>
      </w:pPr>
    </w:p>
    <w:p w14:paraId="4980716F" w14:textId="77777777" w:rsidR="004C3E1A" w:rsidRDefault="004C3E1A" w:rsidP="00E41B30">
      <w:pPr>
        <w:rPr>
          <w:rFonts w:ascii="Times New Roman" w:hAnsi="Times New Roman" w:cs="Times New Roman"/>
        </w:rPr>
      </w:pPr>
    </w:p>
    <w:p w14:paraId="5F8C8E42" w14:textId="77777777" w:rsidR="004C3E1A" w:rsidRDefault="004C3E1A" w:rsidP="00E41B30">
      <w:pPr>
        <w:rPr>
          <w:rFonts w:ascii="Times New Roman" w:hAnsi="Times New Roman" w:cs="Times New Roman"/>
        </w:rPr>
      </w:pPr>
    </w:p>
    <w:p w14:paraId="2E3A5923" w14:textId="77777777" w:rsidR="004C3E1A" w:rsidRDefault="004C3E1A" w:rsidP="00E41B30">
      <w:pPr>
        <w:rPr>
          <w:rFonts w:ascii="Times New Roman" w:hAnsi="Times New Roman" w:cs="Times New Roman"/>
        </w:rPr>
      </w:pPr>
    </w:p>
    <w:p w14:paraId="0F7A616B" w14:textId="77777777" w:rsidR="004C3E1A" w:rsidRDefault="004C3E1A" w:rsidP="00E41B30">
      <w:pPr>
        <w:rPr>
          <w:rFonts w:ascii="Times New Roman" w:hAnsi="Times New Roman" w:cs="Times New Roman"/>
        </w:rPr>
      </w:pPr>
    </w:p>
    <w:p w14:paraId="4DF5529F" w14:textId="77777777" w:rsidR="004C3E1A" w:rsidRDefault="004C3E1A" w:rsidP="00E41B30">
      <w:pPr>
        <w:rPr>
          <w:rFonts w:ascii="Times New Roman" w:hAnsi="Times New Roman" w:cs="Times New Roman"/>
        </w:rPr>
      </w:pPr>
    </w:p>
    <w:p w14:paraId="40B7B289" w14:textId="77777777" w:rsidR="007C0357" w:rsidRDefault="007C0357" w:rsidP="00E41B30">
      <w:pPr>
        <w:rPr>
          <w:rFonts w:ascii="Times New Roman" w:hAnsi="Times New Roman" w:cs="Times New Roman"/>
        </w:rPr>
      </w:pPr>
    </w:p>
    <w:p w14:paraId="2A06667C" w14:textId="741DBD20" w:rsidR="00E41B30" w:rsidRDefault="00E41B30" w:rsidP="00E41B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</w:t>
      </w:r>
      <w:r w:rsidR="00E66A38">
        <w:rPr>
          <w:rFonts w:ascii="Times New Roman" w:hAnsi="Times New Roman" w:cs="Times New Roman"/>
        </w:rPr>
        <w:t xml:space="preserve"> </w:t>
      </w:r>
      <w:r w:rsidR="00021998">
        <w:rPr>
          <w:rFonts w:ascii="Times New Roman" w:hAnsi="Times New Roman" w:cs="Times New Roman"/>
        </w:rPr>
        <w:t>Cont. 1</w:t>
      </w:r>
      <w:r w:rsidRPr="00E41B30">
        <w:rPr>
          <w:rFonts w:ascii="Times New Roman" w:hAnsi="Times New Roman" w:cs="Times New Roman"/>
        </w:rPr>
        <w:t xml:space="preserve">: </w:t>
      </w:r>
    </w:p>
    <w:p w14:paraId="6D3F8BC1" w14:textId="77777777" w:rsidR="003E3540" w:rsidRDefault="003E3540" w:rsidP="00E41B30">
      <w:pPr>
        <w:rPr>
          <w:rFonts w:ascii="Times New Roman" w:hAnsi="Times New Roman" w:cs="Times New Roman"/>
        </w:rPr>
      </w:pPr>
    </w:p>
    <w:p w14:paraId="7E7755C7" w14:textId="0B7907C6" w:rsidR="00E41B30" w:rsidRPr="00E41B30" w:rsidRDefault="00021998" w:rsidP="00E41B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2BF678" wp14:editId="31BA3FE3">
            <wp:extent cx="5943600" cy="5476240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1-17 at 8.55.3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6B3A" w14:textId="77777777" w:rsidR="00021998" w:rsidRDefault="00021998" w:rsidP="00021998">
      <w:pPr>
        <w:rPr>
          <w:rFonts w:ascii="Times New Roman" w:hAnsi="Times New Roman" w:cs="Times New Roman"/>
          <w:u w:val="single"/>
        </w:rPr>
      </w:pPr>
    </w:p>
    <w:p w14:paraId="5D058C48" w14:textId="477FE4AA" w:rsidR="00021998" w:rsidRDefault="00F03FDF" w:rsidP="000219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</w:t>
      </w:r>
      <w:r w:rsidR="00021998" w:rsidRPr="00021998">
        <w:rPr>
          <w:rFonts w:ascii="Times New Roman" w:hAnsi="Times New Roman" w:cs="Times New Roman"/>
        </w:rPr>
        <w:t xml:space="preserve"> Cont. 2: </w:t>
      </w:r>
    </w:p>
    <w:p w14:paraId="0B18D57D" w14:textId="77777777" w:rsidR="00021998" w:rsidRDefault="00021998" w:rsidP="00021998">
      <w:pPr>
        <w:rPr>
          <w:rFonts w:ascii="Times New Roman" w:hAnsi="Times New Roman" w:cs="Times New Roman"/>
        </w:rPr>
      </w:pPr>
    </w:p>
    <w:p w14:paraId="52C2CD43" w14:textId="7701FC86" w:rsidR="00021998" w:rsidRDefault="00F52323" w:rsidP="000219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41A9A7" wp14:editId="44660361">
            <wp:extent cx="5943600" cy="1537335"/>
            <wp:effectExtent l="0" t="0" r="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1-17 at 9.11.1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EE85" w14:textId="77777777" w:rsidR="00021998" w:rsidRDefault="00021998" w:rsidP="00021998">
      <w:pPr>
        <w:rPr>
          <w:rFonts w:ascii="Times New Roman" w:hAnsi="Times New Roman" w:cs="Times New Roman"/>
        </w:rPr>
      </w:pPr>
    </w:p>
    <w:p w14:paraId="3A75ABE1" w14:textId="071B7CF9" w:rsidR="00D727F6" w:rsidRDefault="00F651D7" w:rsidP="000219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2a</w:t>
      </w:r>
      <w:r w:rsidR="00D727F6">
        <w:rPr>
          <w:rFonts w:ascii="Times New Roman" w:hAnsi="Times New Roman" w:cs="Times New Roman"/>
        </w:rPr>
        <w:t>:</w:t>
      </w:r>
    </w:p>
    <w:p w14:paraId="3905F9CA" w14:textId="77777777" w:rsidR="00D727F6" w:rsidRDefault="00D727F6" w:rsidP="00021998">
      <w:pPr>
        <w:rPr>
          <w:rFonts w:ascii="Times New Roman" w:hAnsi="Times New Roman" w:cs="Times New Roman"/>
        </w:rPr>
      </w:pPr>
    </w:p>
    <w:p w14:paraId="52F0E222" w14:textId="2EA5E3CB" w:rsidR="00D727F6" w:rsidRDefault="00D727F6" w:rsidP="000219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20AD00" wp14:editId="14C6F05B">
            <wp:extent cx="5003800" cy="901700"/>
            <wp:effectExtent l="0" t="0" r="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11-17 at 10.28.0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38CF" w14:textId="43844091" w:rsidR="00D727F6" w:rsidRDefault="00D727F6" w:rsidP="00021998">
      <w:pPr>
        <w:rPr>
          <w:rFonts w:ascii="Times New Roman" w:hAnsi="Times New Roman" w:cs="Times New Roman"/>
        </w:rPr>
      </w:pPr>
    </w:p>
    <w:p w14:paraId="45F82F14" w14:textId="6701F1DF" w:rsidR="00D727F6" w:rsidRDefault="00603CFA" w:rsidP="000219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2b:</w:t>
      </w:r>
    </w:p>
    <w:p w14:paraId="6CFAA7BD" w14:textId="77777777" w:rsidR="00603CFA" w:rsidRDefault="00603CFA" w:rsidP="00021998">
      <w:pPr>
        <w:rPr>
          <w:rFonts w:ascii="Times New Roman" w:hAnsi="Times New Roman" w:cs="Times New Roman"/>
        </w:rPr>
      </w:pPr>
    </w:p>
    <w:p w14:paraId="50A8EDB9" w14:textId="5F47225D" w:rsidR="00603CFA" w:rsidRDefault="00603CFA" w:rsidP="000219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FE305D" wp14:editId="74CA5419">
            <wp:extent cx="4966335" cy="79482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11-17 at 11.08.1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812" cy="8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434A" w14:textId="77777777" w:rsidR="00603CFA" w:rsidRPr="00021998" w:rsidRDefault="00603CFA" w:rsidP="00021998">
      <w:pPr>
        <w:rPr>
          <w:rFonts w:ascii="Times New Roman" w:hAnsi="Times New Roman" w:cs="Times New Roman"/>
        </w:rPr>
      </w:pPr>
    </w:p>
    <w:p w14:paraId="69D5E7C7" w14:textId="1E001EC2" w:rsidR="004911F7" w:rsidRDefault="004911F7" w:rsidP="004911F7">
      <w:pPr>
        <w:jc w:val="center"/>
        <w:rPr>
          <w:rFonts w:ascii="Times New Roman" w:hAnsi="Times New Roman" w:cs="Times New Roman"/>
          <w:u w:val="single"/>
        </w:rPr>
      </w:pPr>
      <w:r w:rsidRPr="00D366C2">
        <w:rPr>
          <w:rFonts w:ascii="Times New Roman" w:hAnsi="Times New Roman" w:cs="Times New Roman"/>
          <w:u w:val="single"/>
        </w:rPr>
        <w:t>Demonstration to TA</w:t>
      </w:r>
    </w:p>
    <w:p w14:paraId="4E29BBFF" w14:textId="77777777" w:rsidR="004911F7" w:rsidRPr="00D366C2" w:rsidRDefault="004911F7" w:rsidP="004911F7">
      <w:pPr>
        <w:jc w:val="center"/>
        <w:rPr>
          <w:rFonts w:ascii="Times New Roman" w:hAnsi="Times New Roman" w:cs="Times New Roman"/>
          <w:u w:val="single"/>
        </w:rPr>
      </w:pPr>
    </w:p>
    <w:p w14:paraId="42E5260E" w14:textId="63422C38" w:rsidR="00A10F4F" w:rsidRDefault="004911F7" w:rsidP="00F03FDF">
      <w:pPr>
        <w:rPr>
          <w:rFonts w:ascii="Times New Roman" w:eastAsia="Times New Roman" w:hAnsi="Times New Roman" w:cs="Times New Roman"/>
          <w:color w:val="2D3B45"/>
        </w:rPr>
      </w:pPr>
      <w:r w:rsidRPr="00D366C2">
        <w:rPr>
          <w:rFonts w:ascii="Times New Roman" w:eastAsia="Times New Roman" w:hAnsi="Times New Roman" w:cs="Times New Roman"/>
          <w:color w:val="2D3B45"/>
        </w:rPr>
        <w:t>S</w:t>
      </w:r>
      <w:r w:rsidR="00E41B30">
        <w:rPr>
          <w:rFonts w:ascii="Times New Roman" w:eastAsia="Times New Roman" w:hAnsi="Times New Roman" w:cs="Times New Roman"/>
          <w:color w:val="2D3B45"/>
        </w:rPr>
        <w:t>ource code</w:t>
      </w:r>
      <w:r w:rsidR="00757CF9">
        <w:rPr>
          <w:rFonts w:ascii="Times New Roman" w:eastAsia="Times New Roman" w:hAnsi="Times New Roman" w:cs="Times New Roman"/>
          <w:color w:val="2D3B45"/>
        </w:rPr>
        <w:t xml:space="preserve"> will be demonstrate</w:t>
      </w:r>
      <w:r w:rsidR="00F52323">
        <w:rPr>
          <w:rFonts w:ascii="Times New Roman" w:eastAsia="Times New Roman" w:hAnsi="Times New Roman" w:cs="Times New Roman"/>
          <w:color w:val="2D3B45"/>
        </w:rPr>
        <w:t>d on 11/27</w:t>
      </w:r>
      <w:r w:rsidR="009D1259">
        <w:rPr>
          <w:rFonts w:ascii="Times New Roman" w:eastAsia="Times New Roman" w:hAnsi="Times New Roman" w:cs="Times New Roman"/>
          <w:color w:val="2D3B45"/>
        </w:rPr>
        <w:t>/2017 at</w:t>
      </w:r>
      <w:r w:rsidR="00B561D9">
        <w:rPr>
          <w:rFonts w:ascii="Times New Roman" w:eastAsia="Times New Roman" w:hAnsi="Times New Roman" w:cs="Times New Roman"/>
          <w:color w:val="2D3B45"/>
        </w:rPr>
        <w:t xml:space="preserve"> 1</w:t>
      </w:r>
      <w:r>
        <w:rPr>
          <w:rFonts w:ascii="Times New Roman" w:eastAsia="Times New Roman" w:hAnsi="Times New Roman" w:cs="Times New Roman"/>
          <w:color w:val="2D3B45"/>
        </w:rPr>
        <w:t xml:space="preserve">:20 pm </w:t>
      </w:r>
      <w:r w:rsidRPr="00D366C2">
        <w:rPr>
          <w:rFonts w:ascii="Times New Roman" w:eastAsia="Times New Roman" w:hAnsi="Times New Roman" w:cs="Times New Roman"/>
          <w:color w:val="2D3B45"/>
        </w:rPr>
        <w:t>to BreAunna.</w:t>
      </w:r>
    </w:p>
    <w:p w14:paraId="7CA74199" w14:textId="77777777" w:rsidR="00F03FDF" w:rsidRPr="00F03FDF" w:rsidRDefault="00F03FDF" w:rsidP="00F03FDF">
      <w:pPr>
        <w:rPr>
          <w:rFonts w:ascii="Times New Roman" w:eastAsia="Times New Roman" w:hAnsi="Times New Roman" w:cs="Times New Roman"/>
          <w:color w:val="2D3B45"/>
        </w:rPr>
      </w:pPr>
    </w:p>
    <w:p w14:paraId="00DD7623" w14:textId="60F9F377" w:rsidR="000E2299" w:rsidRDefault="004911F7" w:rsidP="004C3E1A">
      <w:pPr>
        <w:jc w:val="center"/>
        <w:rPr>
          <w:rFonts w:ascii="Times New Roman" w:hAnsi="Times New Roman" w:cs="Times New Roman"/>
          <w:u w:val="single"/>
        </w:rPr>
      </w:pPr>
      <w:r w:rsidRPr="00D366C2">
        <w:rPr>
          <w:rFonts w:ascii="Times New Roman" w:hAnsi="Times New Roman" w:cs="Times New Roman"/>
          <w:u w:val="single"/>
        </w:rPr>
        <w:t>Program Results</w:t>
      </w:r>
    </w:p>
    <w:p w14:paraId="6FFDF851" w14:textId="77777777" w:rsidR="004C3E1A" w:rsidRPr="004C3E1A" w:rsidRDefault="004C3E1A" w:rsidP="004C3E1A">
      <w:pPr>
        <w:jc w:val="center"/>
        <w:rPr>
          <w:rFonts w:ascii="Times New Roman" w:hAnsi="Times New Roman" w:cs="Times New Roman"/>
          <w:u w:val="single"/>
        </w:rPr>
      </w:pPr>
    </w:p>
    <w:p w14:paraId="27DF4F85" w14:textId="28911BC4" w:rsidR="00200D8F" w:rsidRDefault="004C3E1A" w:rsidP="004911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 Output</w:t>
      </w:r>
      <w:r w:rsidR="00F651D7">
        <w:rPr>
          <w:rFonts w:ascii="Times New Roman" w:hAnsi="Times New Roman" w:cs="Times New Roman"/>
        </w:rPr>
        <w:t xml:space="preserve"> Results 1</w:t>
      </w:r>
      <w:r w:rsidR="00014593">
        <w:rPr>
          <w:rFonts w:ascii="Times New Roman" w:hAnsi="Times New Roman" w:cs="Times New Roman"/>
        </w:rPr>
        <w:t xml:space="preserve">: </w:t>
      </w:r>
    </w:p>
    <w:p w14:paraId="53F03004" w14:textId="77777777" w:rsidR="00014593" w:rsidRDefault="00014593" w:rsidP="004911F7">
      <w:pPr>
        <w:rPr>
          <w:rFonts w:ascii="Times New Roman" w:hAnsi="Times New Roman" w:cs="Times New Roman"/>
        </w:rPr>
      </w:pPr>
    </w:p>
    <w:p w14:paraId="2F48A025" w14:textId="6FFA6D6B" w:rsidR="00014593" w:rsidRDefault="000145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180D2A" wp14:editId="5FF6BE56">
            <wp:extent cx="5537200" cy="11557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1-17 at 10.08.5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86F2" w14:textId="77777777" w:rsidR="004C3E1A" w:rsidRPr="004C3E1A" w:rsidRDefault="004C3E1A">
      <w:pPr>
        <w:rPr>
          <w:rFonts w:ascii="Times New Roman" w:hAnsi="Times New Roman" w:cs="Times New Roman"/>
        </w:rPr>
      </w:pPr>
    </w:p>
    <w:p w14:paraId="73A6B5FF" w14:textId="06758A1A" w:rsidR="003E3540" w:rsidRDefault="00F651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 Output Results 2</w:t>
      </w:r>
      <w:r w:rsidR="00014593">
        <w:rPr>
          <w:rFonts w:ascii="Times New Roman" w:hAnsi="Times New Roman" w:cs="Times New Roman"/>
        </w:rPr>
        <w:t>:</w:t>
      </w:r>
    </w:p>
    <w:p w14:paraId="1034672A" w14:textId="77777777" w:rsidR="00014593" w:rsidRDefault="00014593">
      <w:pPr>
        <w:rPr>
          <w:rFonts w:ascii="Times New Roman" w:hAnsi="Times New Roman" w:cs="Times New Roman"/>
        </w:rPr>
      </w:pPr>
    </w:p>
    <w:p w14:paraId="011C7F50" w14:textId="7D2C1E54" w:rsidR="003E3540" w:rsidRDefault="004C3E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A95FB1" wp14:editId="28630F6F">
            <wp:extent cx="5943600" cy="806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17 at 10.11.1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73BB" w14:textId="77777777" w:rsidR="004C3E1A" w:rsidRDefault="004C3E1A">
      <w:pPr>
        <w:rPr>
          <w:rFonts w:ascii="Times New Roman" w:hAnsi="Times New Roman" w:cs="Times New Roman"/>
        </w:rPr>
      </w:pPr>
    </w:p>
    <w:p w14:paraId="04EDA058" w14:textId="3B2AC537" w:rsidR="009127DF" w:rsidRDefault="003F70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</w:t>
      </w:r>
      <w:r w:rsidR="00D6392F" w:rsidRPr="00D6392F">
        <w:rPr>
          <w:rFonts w:ascii="Times New Roman" w:hAnsi="Times New Roman" w:cs="Times New Roman"/>
        </w:rPr>
        <w:t xml:space="preserve"> Output</w:t>
      </w:r>
      <w:r w:rsidR="00F651D7">
        <w:rPr>
          <w:rFonts w:ascii="Times New Roman" w:hAnsi="Times New Roman" w:cs="Times New Roman"/>
        </w:rPr>
        <w:t xml:space="preserve"> Results 1</w:t>
      </w:r>
      <w:r w:rsidR="00D6392F" w:rsidRPr="00D6392F">
        <w:rPr>
          <w:rFonts w:ascii="Times New Roman" w:hAnsi="Times New Roman" w:cs="Times New Roman"/>
        </w:rPr>
        <w:t xml:space="preserve">: </w:t>
      </w:r>
    </w:p>
    <w:p w14:paraId="29B0D801" w14:textId="77777777" w:rsidR="00D727F6" w:rsidRDefault="00D727F6">
      <w:pPr>
        <w:rPr>
          <w:rFonts w:ascii="Times New Roman" w:hAnsi="Times New Roman" w:cs="Times New Roman"/>
        </w:rPr>
      </w:pPr>
    </w:p>
    <w:p w14:paraId="0407F61D" w14:textId="45AD926B" w:rsidR="003E3540" w:rsidRDefault="00E811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D6F8A0" wp14:editId="6F47B8B7">
            <wp:extent cx="5995035" cy="802640"/>
            <wp:effectExtent l="0" t="0" r="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11-17 at 10.33.5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05AA" w14:textId="77777777" w:rsidR="00342C39" w:rsidRDefault="00342C39">
      <w:pPr>
        <w:rPr>
          <w:rFonts w:ascii="Times New Roman" w:hAnsi="Times New Roman" w:cs="Times New Roman"/>
        </w:rPr>
      </w:pPr>
    </w:p>
    <w:p w14:paraId="2D864343" w14:textId="149BE51B" w:rsidR="009D242D" w:rsidRDefault="00F651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 Output Results 2</w:t>
      </w:r>
      <w:r w:rsidR="009D242D">
        <w:rPr>
          <w:rFonts w:ascii="Times New Roman" w:hAnsi="Times New Roman" w:cs="Times New Roman"/>
        </w:rPr>
        <w:t xml:space="preserve">: </w:t>
      </w:r>
    </w:p>
    <w:p w14:paraId="5F56C1B8" w14:textId="77777777" w:rsidR="00F651D7" w:rsidRDefault="00F651D7">
      <w:pPr>
        <w:rPr>
          <w:rFonts w:ascii="Times New Roman" w:hAnsi="Times New Roman" w:cs="Times New Roman"/>
        </w:rPr>
      </w:pPr>
    </w:p>
    <w:p w14:paraId="12CF21B5" w14:textId="695D024A" w:rsidR="009D242D" w:rsidRDefault="00F651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2DAE18" wp14:editId="0D71BC70">
            <wp:extent cx="5943600" cy="1082040"/>
            <wp:effectExtent l="0" t="0" r="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7-11-17 at 11.25.55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572B" w14:textId="3CFBCCE3" w:rsidR="009D242D" w:rsidRDefault="009D242D">
      <w:pPr>
        <w:rPr>
          <w:rFonts w:ascii="Times New Roman" w:hAnsi="Times New Roman" w:cs="Times New Roman"/>
        </w:rPr>
      </w:pPr>
    </w:p>
    <w:p w14:paraId="3EAEEB49" w14:textId="77777777" w:rsidR="009D242D" w:rsidRDefault="009D242D">
      <w:pPr>
        <w:rPr>
          <w:rFonts w:ascii="Times New Roman" w:hAnsi="Times New Roman" w:cs="Times New Roman"/>
        </w:rPr>
      </w:pPr>
    </w:p>
    <w:p w14:paraId="45ABBB47" w14:textId="0D5DF970" w:rsidR="00E81124" w:rsidRDefault="00E811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</w:t>
      </w:r>
      <w:r w:rsidR="0039597B">
        <w:rPr>
          <w:rFonts w:ascii="Times New Roman" w:hAnsi="Times New Roman" w:cs="Times New Roman"/>
        </w:rPr>
        <w:t xml:space="preserve"> Output</w:t>
      </w:r>
      <w:r w:rsidR="00F651D7">
        <w:rPr>
          <w:rFonts w:ascii="Times New Roman" w:hAnsi="Times New Roman" w:cs="Times New Roman"/>
        </w:rPr>
        <w:t xml:space="preserve"> Results 3</w:t>
      </w:r>
      <w:r>
        <w:rPr>
          <w:rFonts w:ascii="Times New Roman" w:hAnsi="Times New Roman" w:cs="Times New Roman"/>
        </w:rPr>
        <w:t xml:space="preserve">: </w:t>
      </w:r>
    </w:p>
    <w:p w14:paraId="683C7360" w14:textId="77777777" w:rsidR="00E81124" w:rsidRDefault="00E81124">
      <w:pPr>
        <w:rPr>
          <w:rFonts w:ascii="Times New Roman" w:hAnsi="Times New Roman" w:cs="Times New Roman"/>
        </w:rPr>
      </w:pPr>
    </w:p>
    <w:p w14:paraId="4518AC3B" w14:textId="13932AF5" w:rsidR="00E81124" w:rsidRDefault="00BD4C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E3ADC2" wp14:editId="26AF76C5">
            <wp:extent cx="5943600" cy="3660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11-17 at 10.36.5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3E3F" w14:textId="073F0BAC" w:rsidR="00B25FDD" w:rsidRDefault="00B25FDD">
      <w:pPr>
        <w:rPr>
          <w:rFonts w:ascii="Times New Roman" w:hAnsi="Times New Roman" w:cs="Times New Roman"/>
        </w:rPr>
      </w:pPr>
    </w:p>
    <w:p w14:paraId="18AF7105" w14:textId="77777777" w:rsidR="00BD4CB2" w:rsidRDefault="00BD4CB2">
      <w:pPr>
        <w:rPr>
          <w:rFonts w:ascii="Times New Roman" w:hAnsi="Times New Roman" w:cs="Times New Roman"/>
        </w:rPr>
      </w:pPr>
    </w:p>
    <w:p w14:paraId="1807CF81" w14:textId="77777777" w:rsidR="00603CFA" w:rsidRDefault="00603CFA">
      <w:pPr>
        <w:rPr>
          <w:rFonts w:ascii="Times New Roman" w:hAnsi="Times New Roman" w:cs="Times New Roman"/>
        </w:rPr>
      </w:pPr>
    </w:p>
    <w:p w14:paraId="7EB0466D" w14:textId="77777777" w:rsidR="00603CFA" w:rsidRDefault="00603CFA">
      <w:pPr>
        <w:rPr>
          <w:rFonts w:ascii="Times New Roman" w:hAnsi="Times New Roman" w:cs="Times New Roman"/>
        </w:rPr>
      </w:pPr>
    </w:p>
    <w:p w14:paraId="4B8AB723" w14:textId="77777777" w:rsidR="00603CFA" w:rsidRDefault="00603CFA">
      <w:pPr>
        <w:rPr>
          <w:rFonts w:ascii="Times New Roman" w:hAnsi="Times New Roman" w:cs="Times New Roman"/>
        </w:rPr>
      </w:pPr>
    </w:p>
    <w:p w14:paraId="23A09727" w14:textId="77777777" w:rsidR="00603CFA" w:rsidRDefault="00603CFA">
      <w:pPr>
        <w:rPr>
          <w:rFonts w:ascii="Times New Roman" w:hAnsi="Times New Roman" w:cs="Times New Roman"/>
        </w:rPr>
      </w:pPr>
    </w:p>
    <w:p w14:paraId="62D37A0C" w14:textId="77777777" w:rsidR="00603CFA" w:rsidRDefault="00603CFA">
      <w:pPr>
        <w:rPr>
          <w:rFonts w:ascii="Times New Roman" w:hAnsi="Times New Roman" w:cs="Times New Roman"/>
        </w:rPr>
      </w:pPr>
    </w:p>
    <w:p w14:paraId="65FE181E" w14:textId="77777777" w:rsidR="00603CFA" w:rsidRDefault="00603CFA">
      <w:pPr>
        <w:rPr>
          <w:rFonts w:ascii="Times New Roman" w:hAnsi="Times New Roman" w:cs="Times New Roman"/>
        </w:rPr>
      </w:pPr>
    </w:p>
    <w:p w14:paraId="60F2C2AB" w14:textId="77777777" w:rsidR="00603CFA" w:rsidRDefault="00603CFA">
      <w:pPr>
        <w:rPr>
          <w:rFonts w:ascii="Times New Roman" w:hAnsi="Times New Roman" w:cs="Times New Roman"/>
        </w:rPr>
      </w:pPr>
    </w:p>
    <w:p w14:paraId="61E2EF64" w14:textId="77777777" w:rsidR="00572CBE" w:rsidRDefault="00572CBE">
      <w:pPr>
        <w:rPr>
          <w:rFonts w:ascii="Times New Roman" w:hAnsi="Times New Roman" w:cs="Times New Roman"/>
        </w:rPr>
      </w:pPr>
    </w:p>
    <w:p w14:paraId="5A06AA37" w14:textId="77777777" w:rsidR="00572CBE" w:rsidRDefault="00572CBE">
      <w:pPr>
        <w:rPr>
          <w:rFonts w:ascii="Times New Roman" w:hAnsi="Times New Roman" w:cs="Times New Roman"/>
        </w:rPr>
      </w:pPr>
    </w:p>
    <w:p w14:paraId="4CBCE67B" w14:textId="77777777" w:rsidR="00572CBE" w:rsidRDefault="00572CBE">
      <w:pPr>
        <w:rPr>
          <w:rFonts w:ascii="Times New Roman" w:hAnsi="Times New Roman" w:cs="Times New Roman"/>
        </w:rPr>
      </w:pPr>
    </w:p>
    <w:p w14:paraId="1824632A" w14:textId="77777777" w:rsidR="00603CFA" w:rsidRDefault="00603CFA">
      <w:pPr>
        <w:rPr>
          <w:rFonts w:ascii="Times New Roman" w:hAnsi="Times New Roman" w:cs="Times New Roman"/>
        </w:rPr>
      </w:pPr>
    </w:p>
    <w:p w14:paraId="29784007" w14:textId="1EE6BCA2" w:rsidR="00193007" w:rsidRDefault="00F651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 Output Results 3a</w:t>
      </w:r>
      <w:r w:rsidR="00342C39">
        <w:rPr>
          <w:rFonts w:ascii="Times New Roman" w:hAnsi="Times New Roman" w:cs="Times New Roman"/>
        </w:rPr>
        <w:t>:</w:t>
      </w:r>
    </w:p>
    <w:p w14:paraId="3D1B7444" w14:textId="77777777" w:rsidR="00342C39" w:rsidRDefault="00342C39">
      <w:pPr>
        <w:rPr>
          <w:rFonts w:ascii="Times New Roman" w:hAnsi="Times New Roman" w:cs="Times New Roman"/>
        </w:rPr>
      </w:pPr>
    </w:p>
    <w:p w14:paraId="276B1079" w14:textId="7BB68C7A" w:rsidR="00342C39" w:rsidRDefault="00342C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38263F" wp14:editId="43E3DFA7">
            <wp:extent cx="5943600" cy="2974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11-17 at 10.40.23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1F42" w14:textId="77777777" w:rsidR="0039597B" w:rsidRDefault="0039597B" w:rsidP="00036446">
      <w:pPr>
        <w:jc w:val="center"/>
        <w:rPr>
          <w:rFonts w:ascii="Times New Roman" w:hAnsi="Times New Roman" w:cs="Times New Roman"/>
          <w:color w:val="2D3B45"/>
          <w:u w:val="single"/>
        </w:rPr>
      </w:pPr>
    </w:p>
    <w:p w14:paraId="238F2F37" w14:textId="77777777" w:rsidR="0039597B" w:rsidRDefault="0039597B" w:rsidP="00036446">
      <w:pPr>
        <w:jc w:val="center"/>
        <w:rPr>
          <w:rFonts w:ascii="Times New Roman" w:hAnsi="Times New Roman" w:cs="Times New Roman"/>
          <w:color w:val="2D3B45"/>
          <w:u w:val="single"/>
        </w:rPr>
      </w:pPr>
    </w:p>
    <w:p w14:paraId="471320B4" w14:textId="31F30098" w:rsidR="0039597B" w:rsidRDefault="00F651D7" w:rsidP="0039597B">
      <w:pPr>
        <w:rPr>
          <w:rFonts w:ascii="Times New Roman" w:hAnsi="Times New Roman" w:cs="Times New Roman"/>
          <w:color w:val="2D3B45"/>
        </w:rPr>
      </w:pPr>
      <w:r>
        <w:rPr>
          <w:rFonts w:ascii="Times New Roman" w:hAnsi="Times New Roman" w:cs="Times New Roman"/>
          <w:color w:val="2D3B45"/>
        </w:rPr>
        <w:t>Figure 2</w:t>
      </w:r>
      <w:r w:rsidR="0039597B" w:rsidRPr="0039597B">
        <w:rPr>
          <w:rFonts w:ascii="Times New Roman" w:hAnsi="Times New Roman" w:cs="Times New Roman"/>
          <w:color w:val="2D3B45"/>
        </w:rPr>
        <w:t xml:space="preserve"> Output</w:t>
      </w:r>
      <w:r>
        <w:rPr>
          <w:rFonts w:ascii="Times New Roman" w:hAnsi="Times New Roman" w:cs="Times New Roman"/>
          <w:color w:val="2D3B45"/>
        </w:rPr>
        <w:t xml:space="preserve"> Results 4</w:t>
      </w:r>
      <w:r w:rsidR="0039597B" w:rsidRPr="0039597B">
        <w:rPr>
          <w:rFonts w:ascii="Times New Roman" w:hAnsi="Times New Roman" w:cs="Times New Roman"/>
          <w:color w:val="2D3B45"/>
        </w:rPr>
        <w:t>:</w:t>
      </w:r>
    </w:p>
    <w:p w14:paraId="45447387" w14:textId="77777777" w:rsidR="0039597B" w:rsidRDefault="0039597B" w:rsidP="0039597B">
      <w:pPr>
        <w:rPr>
          <w:rFonts w:ascii="Times New Roman" w:hAnsi="Times New Roman" w:cs="Times New Roman"/>
          <w:color w:val="2D3B45"/>
        </w:rPr>
      </w:pPr>
    </w:p>
    <w:p w14:paraId="6E10ECD0" w14:textId="71899CA3" w:rsidR="0039597B" w:rsidRPr="0039597B" w:rsidRDefault="00A13917" w:rsidP="0039597B">
      <w:pPr>
        <w:rPr>
          <w:rFonts w:ascii="Times New Roman" w:hAnsi="Times New Roman" w:cs="Times New Roman"/>
          <w:color w:val="2D3B45"/>
        </w:rPr>
      </w:pPr>
      <w:r>
        <w:rPr>
          <w:rFonts w:ascii="Times New Roman" w:hAnsi="Times New Roman" w:cs="Times New Roman"/>
          <w:noProof/>
          <w:color w:val="2D3B45"/>
        </w:rPr>
        <w:drawing>
          <wp:inline distT="0" distB="0" distL="0" distR="0" wp14:anchorId="474B0C61" wp14:editId="330E7AB0">
            <wp:extent cx="5943600" cy="3190240"/>
            <wp:effectExtent l="0" t="0" r="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7-11-17 at 10.45.36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1C9B" w14:textId="77777777" w:rsidR="0039597B" w:rsidRDefault="0039597B" w:rsidP="00036446">
      <w:pPr>
        <w:jc w:val="center"/>
        <w:rPr>
          <w:rFonts w:ascii="Times New Roman" w:hAnsi="Times New Roman" w:cs="Times New Roman"/>
          <w:color w:val="2D3B45"/>
          <w:u w:val="single"/>
        </w:rPr>
      </w:pPr>
    </w:p>
    <w:p w14:paraId="10F6F96C" w14:textId="77777777" w:rsidR="00B56BFE" w:rsidRDefault="00B56BFE" w:rsidP="00A13917">
      <w:pPr>
        <w:rPr>
          <w:rFonts w:ascii="Times New Roman" w:hAnsi="Times New Roman" w:cs="Times New Roman"/>
          <w:color w:val="2D3B45"/>
        </w:rPr>
      </w:pPr>
    </w:p>
    <w:p w14:paraId="6DCB50D0" w14:textId="77777777" w:rsidR="00B56BFE" w:rsidRDefault="00B56BFE" w:rsidP="00A13917">
      <w:pPr>
        <w:rPr>
          <w:rFonts w:ascii="Times New Roman" w:hAnsi="Times New Roman" w:cs="Times New Roman"/>
          <w:color w:val="2D3B45"/>
        </w:rPr>
      </w:pPr>
    </w:p>
    <w:p w14:paraId="05E2E91C" w14:textId="77777777" w:rsidR="00572CBE" w:rsidRDefault="00572CBE" w:rsidP="00A13917">
      <w:pPr>
        <w:rPr>
          <w:rFonts w:ascii="Times New Roman" w:hAnsi="Times New Roman" w:cs="Times New Roman"/>
          <w:color w:val="2D3B45"/>
        </w:rPr>
      </w:pPr>
    </w:p>
    <w:p w14:paraId="6D158447" w14:textId="77777777" w:rsidR="00572CBE" w:rsidRDefault="00572CBE" w:rsidP="00A13917">
      <w:pPr>
        <w:rPr>
          <w:rFonts w:ascii="Times New Roman" w:hAnsi="Times New Roman" w:cs="Times New Roman"/>
          <w:color w:val="2D3B45"/>
        </w:rPr>
      </w:pPr>
    </w:p>
    <w:p w14:paraId="4D8578F8" w14:textId="47360FB8" w:rsidR="00A13917" w:rsidRDefault="00F651D7" w:rsidP="00A13917">
      <w:pPr>
        <w:rPr>
          <w:rFonts w:ascii="Times New Roman" w:hAnsi="Times New Roman" w:cs="Times New Roman"/>
          <w:color w:val="2D3B45"/>
        </w:rPr>
      </w:pPr>
      <w:r>
        <w:rPr>
          <w:rFonts w:ascii="Times New Roman" w:hAnsi="Times New Roman" w:cs="Times New Roman"/>
          <w:color w:val="2D3B45"/>
        </w:rPr>
        <w:t>Figure</w:t>
      </w:r>
      <w:r w:rsidR="00BF5663">
        <w:rPr>
          <w:rFonts w:ascii="Times New Roman" w:hAnsi="Times New Roman" w:cs="Times New Roman"/>
          <w:color w:val="2D3B45"/>
        </w:rPr>
        <w:t xml:space="preserve"> 2</w:t>
      </w:r>
      <w:r>
        <w:rPr>
          <w:rFonts w:ascii="Times New Roman" w:hAnsi="Times New Roman" w:cs="Times New Roman"/>
          <w:color w:val="2D3B45"/>
        </w:rPr>
        <w:t xml:space="preserve"> Output Results 4a:</w:t>
      </w:r>
      <w:r w:rsidR="00A13917" w:rsidRPr="00A13917">
        <w:rPr>
          <w:rFonts w:ascii="Times New Roman" w:hAnsi="Times New Roman" w:cs="Times New Roman"/>
          <w:color w:val="2D3B45"/>
        </w:rPr>
        <w:t xml:space="preserve"> </w:t>
      </w:r>
    </w:p>
    <w:p w14:paraId="40A2E6B8" w14:textId="77777777" w:rsidR="00A13917" w:rsidRDefault="00A13917" w:rsidP="00A13917">
      <w:pPr>
        <w:rPr>
          <w:rFonts w:ascii="Times New Roman" w:hAnsi="Times New Roman" w:cs="Times New Roman"/>
          <w:color w:val="2D3B45"/>
        </w:rPr>
      </w:pPr>
    </w:p>
    <w:p w14:paraId="4479F7E9" w14:textId="2B114553" w:rsidR="00A13917" w:rsidRPr="00A13917" w:rsidRDefault="00A13917" w:rsidP="00A13917">
      <w:pPr>
        <w:rPr>
          <w:rFonts w:ascii="Times New Roman" w:hAnsi="Times New Roman" w:cs="Times New Roman"/>
          <w:color w:val="2D3B45"/>
        </w:rPr>
      </w:pPr>
      <w:r>
        <w:rPr>
          <w:rFonts w:ascii="Times New Roman" w:hAnsi="Times New Roman" w:cs="Times New Roman"/>
          <w:noProof/>
          <w:color w:val="2D3B45"/>
        </w:rPr>
        <w:drawing>
          <wp:inline distT="0" distB="0" distL="0" distR="0" wp14:anchorId="509D4184" wp14:editId="037E2053">
            <wp:extent cx="5943600" cy="2745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11-17 at 10.47.0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C547" w14:textId="77777777" w:rsidR="00A13917" w:rsidRDefault="00A13917" w:rsidP="00036446">
      <w:pPr>
        <w:jc w:val="center"/>
        <w:rPr>
          <w:rFonts w:ascii="Times New Roman" w:hAnsi="Times New Roman" w:cs="Times New Roman"/>
          <w:color w:val="2D3B45"/>
          <w:u w:val="single"/>
        </w:rPr>
      </w:pPr>
    </w:p>
    <w:p w14:paraId="6A5F0650" w14:textId="77777777" w:rsidR="00A13917" w:rsidRPr="0049149D" w:rsidRDefault="00A13917" w:rsidP="00036446">
      <w:pPr>
        <w:jc w:val="center"/>
        <w:rPr>
          <w:rFonts w:ascii="Times New Roman" w:hAnsi="Times New Roman" w:cs="Times New Roman"/>
          <w:color w:val="2D3B45"/>
        </w:rPr>
      </w:pPr>
    </w:p>
    <w:p w14:paraId="5A821CE1" w14:textId="0005F258" w:rsidR="00A13917" w:rsidRDefault="00F651D7" w:rsidP="00A13917">
      <w:pPr>
        <w:rPr>
          <w:rFonts w:ascii="Times New Roman" w:hAnsi="Times New Roman" w:cs="Times New Roman"/>
          <w:color w:val="2D3B45"/>
        </w:rPr>
      </w:pPr>
      <w:r>
        <w:rPr>
          <w:rFonts w:ascii="Times New Roman" w:hAnsi="Times New Roman" w:cs="Times New Roman"/>
          <w:color w:val="2D3B45"/>
        </w:rPr>
        <w:t>Figure</w:t>
      </w:r>
      <w:r w:rsidR="00BF5663">
        <w:rPr>
          <w:rFonts w:ascii="Times New Roman" w:hAnsi="Times New Roman" w:cs="Times New Roman"/>
          <w:color w:val="2D3B45"/>
        </w:rPr>
        <w:t xml:space="preserve"> 2</w:t>
      </w:r>
      <w:r w:rsidR="0049149D" w:rsidRPr="0049149D">
        <w:rPr>
          <w:rFonts w:ascii="Times New Roman" w:hAnsi="Times New Roman" w:cs="Times New Roman"/>
          <w:color w:val="2D3B45"/>
        </w:rPr>
        <w:t xml:space="preserve"> Output</w:t>
      </w:r>
      <w:r>
        <w:rPr>
          <w:rFonts w:ascii="Times New Roman" w:hAnsi="Times New Roman" w:cs="Times New Roman"/>
          <w:color w:val="2D3B45"/>
        </w:rPr>
        <w:t xml:space="preserve"> Results 5</w:t>
      </w:r>
      <w:r w:rsidR="0049149D" w:rsidRPr="0049149D">
        <w:rPr>
          <w:rFonts w:ascii="Times New Roman" w:hAnsi="Times New Roman" w:cs="Times New Roman"/>
          <w:color w:val="2D3B45"/>
        </w:rPr>
        <w:t>:</w:t>
      </w:r>
    </w:p>
    <w:p w14:paraId="5785132E" w14:textId="77777777" w:rsidR="009D242D" w:rsidRDefault="009D242D" w:rsidP="00A13917">
      <w:pPr>
        <w:rPr>
          <w:rFonts w:ascii="Times New Roman" w:hAnsi="Times New Roman" w:cs="Times New Roman"/>
          <w:color w:val="2D3B45"/>
        </w:rPr>
      </w:pPr>
    </w:p>
    <w:p w14:paraId="2AAE2E61" w14:textId="39B5ACBF" w:rsidR="009D242D" w:rsidRDefault="00B56BFE" w:rsidP="00A13917">
      <w:pPr>
        <w:rPr>
          <w:rFonts w:ascii="Times New Roman" w:hAnsi="Times New Roman" w:cs="Times New Roman"/>
          <w:color w:val="2D3B45"/>
        </w:rPr>
      </w:pPr>
      <w:r>
        <w:rPr>
          <w:rFonts w:ascii="Times New Roman" w:hAnsi="Times New Roman" w:cs="Times New Roman"/>
          <w:noProof/>
          <w:color w:val="2D3B45"/>
        </w:rPr>
        <w:drawing>
          <wp:inline distT="0" distB="0" distL="0" distR="0" wp14:anchorId="09B10005" wp14:editId="0D56FA9E">
            <wp:extent cx="5537835" cy="27457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11-17 at 11.19.08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D32E" w14:textId="77777777" w:rsidR="0049149D" w:rsidRDefault="0049149D" w:rsidP="00A13917">
      <w:pPr>
        <w:rPr>
          <w:rFonts w:ascii="Times New Roman" w:hAnsi="Times New Roman" w:cs="Times New Roman"/>
          <w:color w:val="2D3B45"/>
        </w:rPr>
      </w:pPr>
    </w:p>
    <w:p w14:paraId="2F61D169" w14:textId="77777777" w:rsidR="00B56BFE" w:rsidRDefault="00B56BFE" w:rsidP="00A13917">
      <w:pPr>
        <w:rPr>
          <w:rFonts w:ascii="Times New Roman" w:hAnsi="Times New Roman" w:cs="Times New Roman"/>
          <w:color w:val="2D3B45"/>
        </w:rPr>
      </w:pPr>
    </w:p>
    <w:p w14:paraId="56AB860E" w14:textId="77777777" w:rsidR="00B56BFE" w:rsidRDefault="00B56BFE" w:rsidP="00A13917">
      <w:pPr>
        <w:rPr>
          <w:rFonts w:ascii="Times New Roman" w:hAnsi="Times New Roman" w:cs="Times New Roman"/>
          <w:color w:val="2D3B45"/>
        </w:rPr>
      </w:pPr>
    </w:p>
    <w:p w14:paraId="0D42A9EB" w14:textId="77777777" w:rsidR="00B56BFE" w:rsidRDefault="00B56BFE" w:rsidP="00A13917">
      <w:pPr>
        <w:rPr>
          <w:rFonts w:ascii="Times New Roman" w:hAnsi="Times New Roman" w:cs="Times New Roman"/>
          <w:color w:val="2D3B45"/>
        </w:rPr>
      </w:pPr>
    </w:p>
    <w:p w14:paraId="517D6640" w14:textId="77777777" w:rsidR="00B56BFE" w:rsidRDefault="00B56BFE" w:rsidP="00A13917">
      <w:pPr>
        <w:rPr>
          <w:rFonts w:ascii="Times New Roman" w:hAnsi="Times New Roman" w:cs="Times New Roman"/>
          <w:color w:val="2D3B45"/>
        </w:rPr>
      </w:pPr>
    </w:p>
    <w:p w14:paraId="52C882D6" w14:textId="77777777" w:rsidR="00B56BFE" w:rsidRDefault="00B56BFE" w:rsidP="00A13917">
      <w:pPr>
        <w:rPr>
          <w:rFonts w:ascii="Times New Roman" w:hAnsi="Times New Roman" w:cs="Times New Roman"/>
          <w:color w:val="2D3B45"/>
        </w:rPr>
      </w:pPr>
    </w:p>
    <w:p w14:paraId="7150208F" w14:textId="77777777" w:rsidR="00B56BFE" w:rsidRDefault="00B56BFE" w:rsidP="00A13917">
      <w:pPr>
        <w:rPr>
          <w:rFonts w:ascii="Times New Roman" w:hAnsi="Times New Roman" w:cs="Times New Roman"/>
          <w:color w:val="2D3B45"/>
        </w:rPr>
      </w:pPr>
    </w:p>
    <w:p w14:paraId="29FDFF78" w14:textId="77777777" w:rsidR="00B56BFE" w:rsidRDefault="00B56BFE" w:rsidP="00A13917">
      <w:pPr>
        <w:rPr>
          <w:rFonts w:ascii="Times New Roman" w:hAnsi="Times New Roman" w:cs="Times New Roman"/>
          <w:color w:val="2D3B45"/>
        </w:rPr>
      </w:pPr>
    </w:p>
    <w:p w14:paraId="103E5944" w14:textId="77777777" w:rsidR="00B56BFE" w:rsidRDefault="00B56BFE" w:rsidP="00A13917">
      <w:pPr>
        <w:rPr>
          <w:rFonts w:ascii="Times New Roman" w:hAnsi="Times New Roman" w:cs="Times New Roman"/>
          <w:color w:val="2D3B45"/>
        </w:rPr>
      </w:pPr>
    </w:p>
    <w:p w14:paraId="42F341CC" w14:textId="77777777" w:rsidR="00B56BFE" w:rsidRDefault="00B56BFE" w:rsidP="00A13917">
      <w:pPr>
        <w:rPr>
          <w:rFonts w:ascii="Times New Roman" w:hAnsi="Times New Roman" w:cs="Times New Roman"/>
          <w:color w:val="2D3B45"/>
        </w:rPr>
      </w:pPr>
    </w:p>
    <w:p w14:paraId="092FFC84" w14:textId="77777777" w:rsidR="00B56BFE" w:rsidRDefault="00B56BFE" w:rsidP="00A13917">
      <w:pPr>
        <w:rPr>
          <w:rFonts w:ascii="Times New Roman" w:hAnsi="Times New Roman" w:cs="Times New Roman"/>
          <w:color w:val="2D3B45"/>
        </w:rPr>
      </w:pPr>
    </w:p>
    <w:p w14:paraId="0415CB51" w14:textId="41A35F0E" w:rsidR="00B56BFE" w:rsidRDefault="00BF5663" w:rsidP="00A13917">
      <w:pPr>
        <w:rPr>
          <w:rFonts w:ascii="Times New Roman" w:hAnsi="Times New Roman" w:cs="Times New Roman"/>
          <w:color w:val="2D3B45"/>
        </w:rPr>
      </w:pPr>
      <w:r>
        <w:rPr>
          <w:rFonts w:ascii="Times New Roman" w:hAnsi="Times New Roman" w:cs="Times New Roman"/>
          <w:color w:val="2D3B45"/>
        </w:rPr>
        <w:t>Figure 2</w:t>
      </w:r>
      <w:r w:rsidR="00F651D7">
        <w:rPr>
          <w:rFonts w:ascii="Times New Roman" w:hAnsi="Times New Roman" w:cs="Times New Roman"/>
          <w:color w:val="2D3B45"/>
        </w:rPr>
        <w:t xml:space="preserve"> Output Results 5a</w:t>
      </w:r>
      <w:r w:rsidR="00B56BFE">
        <w:rPr>
          <w:rFonts w:ascii="Times New Roman" w:hAnsi="Times New Roman" w:cs="Times New Roman"/>
          <w:color w:val="2D3B45"/>
        </w:rPr>
        <w:t>:</w:t>
      </w:r>
    </w:p>
    <w:p w14:paraId="53259DEB" w14:textId="77777777" w:rsidR="00B56BFE" w:rsidRDefault="00B56BFE" w:rsidP="00A13917">
      <w:pPr>
        <w:rPr>
          <w:rFonts w:ascii="Times New Roman" w:hAnsi="Times New Roman" w:cs="Times New Roman"/>
          <w:color w:val="2D3B45"/>
        </w:rPr>
      </w:pPr>
    </w:p>
    <w:p w14:paraId="4FCA0C8C" w14:textId="3EEDA5C5" w:rsidR="00B56BFE" w:rsidRDefault="00B56BFE" w:rsidP="00A13917">
      <w:pPr>
        <w:rPr>
          <w:rFonts w:ascii="Times New Roman" w:hAnsi="Times New Roman" w:cs="Times New Roman"/>
          <w:color w:val="2D3B45"/>
        </w:rPr>
      </w:pPr>
      <w:r>
        <w:rPr>
          <w:rFonts w:ascii="Times New Roman" w:hAnsi="Times New Roman" w:cs="Times New Roman"/>
          <w:noProof/>
          <w:color w:val="2D3B45"/>
        </w:rPr>
        <w:drawing>
          <wp:inline distT="0" distB="0" distL="0" distR="0" wp14:anchorId="3DFD56DA" wp14:editId="56EF24C1">
            <wp:extent cx="5766435" cy="29743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11-17 at 11.20.16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4E41" w14:textId="77777777" w:rsidR="00A13917" w:rsidRDefault="00A13917" w:rsidP="00036446">
      <w:pPr>
        <w:jc w:val="center"/>
        <w:rPr>
          <w:rFonts w:ascii="Times New Roman" w:hAnsi="Times New Roman" w:cs="Times New Roman"/>
          <w:color w:val="2D3B45"/>
        </w:rPr>
      </w:pPr>
    </w:p>
    <w:p w14:paraId="2BE83EB0" w14:textId="35A29162" w:rsidR="00B56BFE" w:rsidRDefault="00BF5663" w:rsidP="00B56BFE">
      <w:pPr>
        <w:rPr>
          <w:rFonts w:ascii="Times New Roman" w:hAnsi="Times New Roman" w:cs="Times New Roman"/>
          <w:color w:val="2D3B45"/>
        </w:rPr>
      </w:pPr>
      <w:r>
        <w:rPr>
          <w:rFonts w:ascii="Times New Roman" w:hAnsi="Times New Roman" w:cs="Times New Roman"/>
          <w:color w:val="2D3B45"/>
        </w:rPr>
        <w:t>Figure 2</w:t>
      </w:r>
      <w:r w:rsidR="00B56BFE">
        <w:rPr>
          <w:rFonts w:ascii="Times New Roman" w:hAnsi="Times New Roman" w:cs="Times New Roman"/>
          <w:color w:val="2D3B45"/>
        </w:rPr>
        <w:t xml:space="preserve"> Output</w:t>
      </w:r>
      <w:r w:rsidR="00572CBE">
        <w:rPr>
          <w:rFonts w:ascii="Times New Roman" w:hAnsi="Times New Roman" w:cs="Times New Roman"/>
          <w:color w:val="2D3B45"/>
        </w:rPr>
        <w:t xml:space="preserve"> Results</w:t>
      </w:r>
      <w:r>
        <w:rPr>
          <w:rFonts w:ascii="Times New Roman" w:hAnsi="Times New Roman" w:cs="Times New Roman"/>
          <w:color w:val="2D3B45"/>
        </w:rPr>
        <w:t xml:space="preserve"> 6</w:t>
      </w:r>
      <w:r w:rsidR="00B56BFE">
        <w:rPr>
          <w:rFonts w:ascii="Times New Roman" w:hAnsi="Times New Roman" w:cs="Times New Roman"/>
          <w:color w:val="2D3B45"/>
        </w:rPr>
        <w:t xml:space="preserve">: </w:t>
      </w:r>
    </w:p>
    <w:p w14:paraId="07B9BAFC" w14:textId="77777777" w:rsidR="00B56BFE" w:rsidRDefault="00B56BFE" w:rsidP="00B56BFE">
      <w:pPr>
        <w:rPr>
          <w:rFonts w:ascii="Times New Roman" w:hAnsi="Times New Roman" w:cs="Times New Roman"/>
          <w:color w:val="2D3B45"/>
        </w:rPr>
      </w:pPr>
    </w:p>
    <w:p w14:paraId="7020921D" w14:textId="667989C9" w:rsidR="00B56BFE" w:rsidRDefault="00F651D7" w:rsidP="00B56BFE">
      <w:pPr>
        <w:rPr>
          <w:rFonts w:ascii="Times New Roman" w:hAnsi="Times New Roman" w:cs="Times New Roman"/>
          <w:color w:val="2D3B45"/>
          <w:u w:val="single"/>
        </w:rPr>
      </w:pPr>
      <w:r>
        <w:rPr>
          <w:rFonts w:ascii="Times New Roman" w:hAnsi="Times New Roman" w:cs="Times New Roman"/>
          <w:noProof/>
          <w:color w:val="2D3B45"/>
          <w:u w:val="single"/>
        </w:rPr>
        <w:drawing>
          <wp:inline distT="0" distB="0" distL="0" distR="0" wp14:anchorId="5FA7C55A" wp14:editId="639AE59B">
            <wp:extent cx="5943600" cy="27711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7-11-17 at 11.23.55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765E" w14:textId="77777777" w:rsidR="00A13917" w:rsidRPr="00F651D7" w:rsidRDefault="00A13917" w:rsidP="00F651D7">
      <w:pPr>
        <w:rPr>
          <w:rFonts w:ascii="Times New Roman" w:hAnsi="Times New Roman" w:cs="Times New Roman"/>
          <w:color w:val="2D3B45"/>
        </w:rPr>
      </w:pPr>
    </w:p>
    <w:p w14:paraId="3D0E37C2" w14:textId="77777777" w:rsidR="00F651D7" w:rsidRDefault="00F651D7" w:rsidP="00F651D7">
      <w:pPr>
        <w:rPr>
          <w:rFonts w:ascii="Times New Roman" w:hAnsi="Times New Roman" w:cs="Times New Roman"/>
          <w:color w:val="2D3B45"/>
        </w:rPr>
      </w:pPr>
    </w:p>
    <w:p w14:paraId="657DEA16" w14:textId="77777777" w:rsidR="00F651D7" w:rsidRDefault="00F651D7" w:rsidP="00F651D7">
      <w:pPr>
        <w:rPr>
          <w:rFonts w:ascii="Times New Roman" w:hAnsi="Times New Roman" w:cs="Times New Roman"/>
          <w:color w:val="2D3B45"/>
        </w:rPr>
      </w:pPr>
    </w:p>
    <w:p w14:paraId="2A8A3B50" w14:textId="77777777" w:rsidR="00F651D7" w:rsidRDefault="00F651D7" w:rsidP="00F651D7">
      <w:pPr>
        <w:rPr>
          <w:rFonts w:ascii="Times New Roman" w:hAnsi="Times New Roman" w:cs="Times New Roman"/>
          <w:color w:val="2D3B45"/>
        </w:rPr>
      </w:pPr>
    </w:p>
    <w:p w14:paraId="1412466E" w14:textId="77777777" w:rsidR="00F651D7" w:rsidRDefault="00F651D7" w:rsidP="00F651D7">
      <w:pPr>
        <w:rPr>
          <w:rFonts w:ascii="Times New Roman" w:hAnsi="Times New Roman" w:cs="Times New Roman"/>
          <w:color w:val="2D3B45"/>
        </w:rPr>
      </w:pPr>
    </w:p>
    <w:p w14:paraId="1C249FB0" w14:textId="77777777" w:rsidR="00F651D7" w:rsidRDefault="00F651D7" w:rsidP="00F651D7">
      <w:pPr>
        <w:rPr>
          <w:rFonts w:ascii="Times New Roman" w:hAnsi="Times New Roman" w:cs="Times New Roman"/>
          <w:color w:val="2D3B45"/>
        </w:rPr>
      </w:pPr>
    </w:p>
    <w:p w14:paraId="48675C73" w14:textId="5C0E343F" w:rsidR="00F651D7" w:rsidRDefault="00572CBE" w:rsidP="00F651D7">
      <w:pPr>
        <w:rPr>
          <w:rFonts w:ascii="Times New Roman" w:hAnsi="Times New Roman" w:cs="Times New Roman"/>
          <w:color w:val="2D3B45"/>
        </w:rPr>
      </w:pPr>
      <w:r>
        <w:rPr>
          <w:rFonts w:ascii="Times New Roman" w:hAnsi="Times New Roman" w:cs="Times New Roman"/>
          <w:color w:val="2D3B45"/>
        </w:rPr>
        <w:t>Fig</w:t>
      </w:r>
      <w:r w:rsidR="00BF5663">
        <w:rPr>
          <w:rFonts w:ascii="Times New Roman" w:hAnsi="Times New Roman" w:cs="Times New Roman"/>
          <w:color w:val="2D3B45"/>
        </w:rPr>
        <w:t>ure 2</w:t>
      </w:r>
      <w:r>
        <w:rPr>
          <w:rFonts w:ascii="Times New Roman" w:hAnsi="Times New Roman" w:cs="Times New Roman"/>
          <w:color w:val="2D3B45"/>
        </w:rPr>
        <w:t xml:space="preserve"> Output Results 6</w:t>
      </w:r>
      <w:r w:rsidR="003918B6">
        <w:rPr>
          <w:rFonts w:ascii="Times New Roman" w:hAnsi="Times New Roman" w:cs="Times New Roman"/>
          <w:color w:val="2D3B45"/>
        </w:rPr>
        <w:t>a:</w:t>
      </w:r>
      <w:r w:rsidR="00F651D7" w:rsidRPr="00F651D7">
        <w:rPr>
          <w:rFonts w:ascii="Times New Roman" w:hAnsi="Times New Roman" w:cs="Times New Roman"/>
          <w:color w:val="2D3B45"/>
        </w:rPr>
        <w:t xml:space="preserve"> </w:t>
      </w:r>
    </w:p>
    <w:p w14:paraId="363EB467" w14:textId="77777777" w:rsidR="00F651D7" w:rsidRDefault="00F651D7" w:rsidP="00F651D7">
      <w:pPr>
        <w:rPr>
          <w:rFonts w:ascii="Times New Roman" w:hAnsi="Times New Roman" w:cs="Times New Roman"/>
          <w:color w:val="2D3B45"/>
        </w:rPr>
      </w:pPr>
    </w:p>
    <w:p w14:paraId="1E9BB07B" w14:textId="610B18FE" w:rsidR="00F651D7" w:rsidRPr="00F651D7" w:rsidRDefault="00F651D7" w:rsidP="00F651D7">
      <w:pPr>
        <w:rPr>
          <w:rFonts w:ascii="Times New Roman" w:hAnsi="Times New Roman" w:cs="Times New Roman"/>
          <w:color w:val="2D3B45"/>
        </w:rPr>
      </w:pPr>
      <w:r>
        <w:rPr>
          <w:rFonts w:ascii="Times New Roman" w:hAnsi="Times New Roman" w:cs="Times New Roman"/>
          <w:noProof/>
          <w:color w:val="2D3B45"/>
        </w:rPr>
        <w:drawing>
          <wp:inline distT="0" distB="0" distL="0" distR="0" wp14:anchorId="01CAA69D" wp14:editId="03D92933">
            <wp:extent cx="5766435" cy="3545840"/>
            <wp:effectExtent l="0" t="0" r="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7-11-17 at 11.25.03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C4EC" w14:textId="77777777" w:rsidR="00A13917" w:rsidRDefault="00A13917" w:rsidP="00036446">
      <w:pPr>
        <w:jc w:val="center"/>
        <w:rPr>
          <w:rFonts w:ascii="Times New Roman" w:hAnsi="Times New Roman" w:cs="Times New Roman"/>
          <w:color w:val="2D3B45"/>
          <w:u w:val="single"/>
        </w:rPr>
      </w:pPr>
    </w:p>
    <w:p w14:paraId="27F739BE" w14:textId="77777777" w:rsidR="00BF5663" w:rsidRDefault="00BF5663" w:rsidP="00036446">
      <w:pPr>
        <w:jc w:val="center"/>
        <w:rPr>
          <w:rFonts w:ascii="Times New Roman" w:hAnsi="Times New Roman" w:cs="Times New Roman"/>
          <w:color w:val="2D3B45"/>
          <w:u w:val="single"/>
        </w:rPr>
      </w:pPr>
    </w:p>
    <w:p w14:paraId="526EF43B" w14:textId="059C5CD8" w:rsidR="00BF5663" w:rsidRDefault="00BF5663" w:rsidP="00BF5663">
      <w:pPr>
        <w:rPr>
          <w:rFonts w:ascii="Times New Roman" w:hAnsi="Times New Roman" w:cs="Times New Roman"/>
          <w:color w:val="2D3B45"/>
        </w:rPr>
      </w:pPr>
      <w:r w:rsidRPr="00BF5663">
        <w:rPr>
          <w:rFonts w:ascii="Times New Roman" w:hAnsi="Times New Roman" w:cs="Times New Roman"/>
          <w:color w:val="2D3B45"/>
        </w:rPr>
        <w:t>Figure 2 Output Results 7</w:t>
      </w:r>
    </w:p>
    <w:p w14:paraId="5AA2830A" w14:textId="77777777" w:rsidR="00BF5663" w:rsidRDefault="00BF5663" w:rsidP="00BF5663">
      <w:pPr>
        <w:rPr>
          <w:rFonts w:ascii="Times New Roman" w:hAnsi="Times New Roman" w:cs="Times New Roman"/>
          <w:color w:val="2D3B45"/>
        </w:rPr>
      </w:pPr>
    </w:p>
    <w:p w14:paraId="2789F5CB" w14:textId="147A0F1E" w:rsidR="00BF5663" w:rsidRPr="00BF5663" w:rsidRDefault="00BF5663" w:rsidP="00BF5663">
      <w:pPr>
        <w:rPr>
          <w:rFonts w:ascii="Times New Roman" w:hAnsi="Times New Roman" w:cs="Times New Roman"/>
          <w:color w:val="2D3B45"/>
        </w:rPr>
      </w:pPr>
      <w:r>
        <w:rPr>
          <w:rFonts w:ascii="Times New Roman" w:hAnsi="Times New Roman" w:cs="Times New Roman"/>
          <w:noProof/>
          <w:color w:val="2D3B45"/>
        </w:rPr>
        <w:drawing>
          <wp:inline distT="0" distB="0" distL="0" distR="0" wp14:anchorId="29A2B45D" wp14:editId="4578B459">
            <wp:extent cx="5942299" cy="3088640"/>
            <wp:effectExtent l="0" t="0" r="190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7-11-18 at 12.18.33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85" cy="309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918C" w14:textId="77777777" w:rsidR="00BF5663" w:rsidRDefault="00BF5663" w:rsidP="00036446">
      <w:pPr>
        <w:jc w:val="center"/>
        <w:rPr>
          <w:rFonts w:ascii="Times New Roman" w:hAnsi="Times New Roman" w:cs="Times New Roman"/>
          <w:color w:val="2D3B45"/>
          <w:u w:val="single"/>
        </w:rPr>
      </w:pPr>
    </w:p>
    <w:p w14:paraId="4AFB922F" w14:textId="77777777" w:rsidR="00BF5663" w:rsidRDefault="00BF5663" w:rsidP="00036446">
      <w:pPr>
        <w:jc w:val="center"/>
        <w:rPr>
          <w:rFonts w:ascii="Times New Roman" w:hAnsi="Times New Roman" w:cs="Times New Roman"/>
          <w:color w:val="2D3B45"/>
          <w:u w:val="single"/>
        </w:rPr>
      </w:pPr>
    </w:p>
    <w:p w14:paraId="724E9C8B" w14:textId="73655021" w:rsidR="00541F82" w:rsidRDefault="00743B6B" w:rsidP="00171279">
      <w:pPr>
        <w:jc w:val="center"/>
        <w:rPr>
          <w:rFonts w:ascii="Times New Roman" w:hAnsi="Times New Roman" w:cs="Times New Roman"/>
          <w:color w:val="2D3B45"/>
          <w:u w:val="single"/>
        </w:rPr>
      </w:pPr>
      <w:r>
        <w:rPr>
          <w:rFonts w:ascii="Times New Roman" w:hAnsi="Times New Roman" w:cs="Times New Roman"/>
          <w:color w:val="2D3B45"/>
          <w:u w:val="single"/>
        </w:rPr>
        <w:t>Conclusion and Results</w:t>
      </w:r>
    </w:p>
    <w:p w14:paraId="10BFE785" w14:textId="77777777" w:rsidR="00171279" w:rsidRDefault="00171279" w:rsidP="00171279">
      <w:pPr>
        <w:jc w:val="center"/>
        <w:rPr>
          <w:rFonts w:ascii="Times New Roman" w:hAnsi="Times New Roman" w:cs="Times New Roman"/>
          <w:color w:val="2D3B45"/>
          <w:u w:val="single"/>
        </w:rPr>
      </w:pPr>
      <w:bookmarkStart w:id="0" w:name="_GoBack"/>
      <w:bookmarkEnd w:id="0"/>
    </w:p>
    <w:p w14:paraId="537471D5" w14:textId="372966B3" w:rsidR="0012486B" w:rsidRDefault="00541F82" w:rsidP="00171279">
      <w:pPr>
        <w:spacing w:line="480" w:lineRule="auto"/>
        <w:rPr>
          <w:rFonts w:ascii="Times New Roman" w:hAnsi="Times New Roman" w:cs="Times New Roman"/>
          <w:color w:val="2D3B45"/>
        </w:rPr>
      </w:pPr>
      <w:r>
        <w:rPr>
          <w:rFonts w:ascii="Times New Roman" w:hAnsi="Times New Roman" w:cs="Times New Roman"/>
          <w:color w:val="2D3B45"/>
        </w:rPr>
        <w:tab/>
      </w:r>
      <w:r w:rsidR="00BF5663">
        <w:rPr>
          <w:rFonts w:ascii="Times New Roman" w:hAnsi="Times New Roman" w:cs="Times New Roman"/>
          <w:color w:val="2D3B45"/>
        </w:rPr>
        <w:t>The</w:t>
      </w:r>
      <w:r w:rsidR="008807EC">
        <w:rPr>
          <w:rFonts w:ascii="Times New Roman" w:hAnsi="Times New Roman" w:cs="Times New Roman"/>
          <w:color w:val="2D3B45"/>
        </w:rPr>
        <w:t xml:space="preserve"> first portion of the</w:t>
      </w:r>
      <w:r>
        <w:rPr>
          <w:rFonts w:ascii="Times New Roman" w:hAnsi="Times New Roman" w:cs="Times New Roman"/>
          <w:color w:val="2D3B45"/>
        </w:rPr>
        <w:t xml:space="preserve"> lab involved implementing Euclid’s algorithm </w:t>
      </w:r>
      <w:r w:rsidR="008807EC">
        <w:rPr>
          <w:rFonts w:ascii="Times New Roman" w:hAnsi="Times New Roman" w:cs="Times New Roman"/>
          <w:color w:val="2D3B45"/>
        </w:rPr>
        <w:t>in order to find the Greatest Common Divisor (GCD). The program had to ask the user whether input would be entered from the keyboard or read from a file</w:t>
      </w:r>
      <w:r w:rsidR="000D67A6">
        <w:rPr>
          <w:rFonts w:ascii="Times New Roman" w:hAnsi="Times New Roman" w:cs="Times New Roman"/>
          <w:color w:val="2D3B45"/>
        </w:rPr>
        <w:t xml:space="preserve"> (Figure 1, Figure 1 Cont.)</w:t>
      </w:r>
      <w:r w:rsidR="008807EC">
        <w:rPr>
          <w:rFonts w:ascii="Times New Roman" w:hAnsi="Times New Roman" w:cs="Times New Roman"/>
          <w:color w:val="2D3B45"/>
        </w:rPr>
        <w:t>. If the input was entered from the keyboard, then the user is queried for tw</w:t>
      </w:r>
      <w:r w:rsidR="006512F6">
        <w:rPr>
          <w:rFonts w:ascii="Times New Roman" w:hAnsi="Times New Roman" w:cs="Times New Roman"/>
          <w:color w:val="2D3B45"/>
        </w:rPr>
        <w:t>o numbers and GDD is determined both on the screen and by writing to an output file called ‘gcdR.txt</w:t>
      </w:r>
      <w:r w:rsidR="000D67A6">
        <w:rPr>
          <w:rFonts w:ascii="Times New Roman" w:hAnsi="Times New Roman" w:cs="Times New Roman"/>
          <w:color w:val="2D3B45"/>
        </w:rPr>
        <w:t>’ (Figure 1b, Figure 1 Output Results 1)</w:t>
      </w:r>
      <w:r w:rsidR="006512F6">
        <w:rPr>
          <w:rFonts w:ascii="Times New Roman" w:hAnsi="Times New Roman" w:cs="Times New Roman"/>
          <w:color w:val="2D3B45"/>
        </w:rPr>
        <w:t xml:space="preserve">. </w:t>
      </w:r>
      <w:r w:rsidR="008807EC">
        <w:rPr>
          <w:rFonts w:ascii="Times New Roman" w:hAnsi="Times New Roman" w:cs="Times New Roman"/>
          <w:color w:val="2D3B45"/>
        </w:rPr>
        <w:t xml:space="preserve"> If input was read from a file, then the file had to be opened and read. The input file called ‘GCD.txt’ had two numbers on each line</w:t>
      </w:r>
      <w:r w:rsidR="003B34A6">
        <w:rPr>
          <w:rFonts w:ascii="Times New Roman" w:hAnsi="Times New Roman" w:cs="Times New Roman"/>
          <w:color w:val="2D3B45"/>
        </w:rPr>
        <w:t xml:space="preserve"> for five test </w:t>
      </w:r>
      <w:r w:rsidR="000D67A6">
        <w:rPr>
          <w:rFonts w:ascii="Times New Roman" w:hAnsi="Times New Roman" w:cs="Times New Roman"/>
          <w:color w:val="2D3B45"/>
        </w:rPr>
        <w:t>cases (Figure 1a)</w:t>
      </w:r>
      <w:r w:rsidR="008807EC">
        <w:rPr>
          <w:rFonts w:ascii="Times New Roman" w:hAnsi="Times New Roman" w:cs="Times New Roman"/>
          <w:color w:val="2D3B45"/>
        </w:rPr>
        <w:t>.</w:t>
      </w:r>
      <w:r w:rsidR="00982884">
        <w:rPr>
          <w:rFonts w:ascii="Times New Roman" w:hAnsi="Times New Roman" w:cs="Times New Roman"/>
          <w:color w:val="2D3B45"/>
        </w:rPr>
        <w:t xml:space="preserve"> The output file called </w:t>
      </w:r>
      <w:r w:rsidR="003B34A6">
        <w:rPr>
          <w:rFonts w:ascii="Times New Roman" w:hAnsi="Times New Roman" w:cs="Times New Roman"/>
          <w:color w:val="2D3B45"/>
        </w:rPr>
        <w:t>‘</w:t>
      </w:r>
      <w:r w:rsidR="00982884">
        <w:rPr>
          <w:rFonts w:ascii="Times New Roman" w:hAnsi="Times New Roman" w:cs="Times New Roman"/>
          <w:color w:val="2D3B45"/>
        </w:rPr>
        <w:t>GCD</w:t>
      </w:r>
      <w:r w:rsidR="003B34A6">
        <w:rPr>
          <w:rFonts w:ascii="Times New Roman" w:hAnsi="Times New Roman" w:cs="Times New Roman"/>
          <w:color w:val="2D3B45"/>
        </w:rPr>
        <w:t>_result.txt’ contained the solved GCD for the five test cases from the</w:t>
      </w:r>
      <w:r w:rsidR="006512F6">
        <w:rPr>
          <w:rFonts w:ascii="Times New Roman" w:hAnsi="Times New Roman" w:cs="Times New Roman"/>
          <w:color w:val="2D3B45"/>
        </w:rPr>
        <w:t xml:space="preserve"> previously mentioned</w:t>
      </w:r>
      <w:r w:rsidR="003B34A6">
        <w:rPr>
          <w:rFonts w:ascii="Times New Roman" w:hAnsi="Times New Roman" w:cs="Times New Roman"/>
          <w:color w:val="2D3B45"/>
        </w:rPr>
        <w:t xml:space="preserve"> input </w:t>
      </w:r>
      <w:r w:rsidR="000D67A6">
        <w:rPr>
          <w:rFonts w:ascii="Times New Roman" w:hAnsi="Times New Roman" w:cs="Times New Roman"/>
          <w:color w:val="2D3B45"/>
        </w:rPr>
        <w:t>file (Figure 1 Output Results 2)</w:t>
      </w:r>
      <w:r w:rsidR="003B34A6">
        <w:rPr>
          <w:rFonts w:ascii="Times New Roman" w:hAnsi="Times New Roman" w:cs="Times New Roman"/>
          <w:color w:val="2D3B45"/>
        </w:rPr>
        <w:t xml:space="preserve">. </w:t>
      </w:r>
      <w:r w:rsidR="006512F6">
        <w:rPr>
          <w:rFonts w:ascii="Times New Roman" w:hAnsi="Times New Roman" w:cs="Times New Roman"/>
          <w:color w:val="2D3B45"/>
        </w:rPr>
        <w:t xml:space="preserve">This lab was challenging because I had a difficult time writing files. After this lab, I have learned how to properly open, read, and write to files. </w:t>
      </w:r>
    </w:p>
    <w:p w14:paraId="7856A960" w14:textId="2BB0CACA" w:rsidR="00171279" w:rsidRDefault="00BF5663" w:rsidP="00171279">
      <w:pPr>
        <w:spacing w:line="480" w:lineRule="auto"/>
        <w:rPr>
          <w:rFonts w:ascii="Times New Roman" w:hAnsi="Times New Roman" w:cs="Times New Roman"/>
          <w:color w:val="2D3B45"/>
        </w:rPr>
      </w:pPr>
      <w:r>
        <w:rPr>
          <w:rFonts w:ascii="Times New Roman" w:hAnsi="Times New Roman" w:cs="Times New Roman"/>
          <w:color w:val="2D3B45"/>
        </w:rPr>
        <w:tab/>
        <w:t xml:space="preserve">The second portion of the lab </w:t>
      </w:r>
      <w:r w:rsidR="00BD32F2">
        <w:rPr>
          <w:rFonts w:ascii="Times New Roman" w:hAnsi="Times New Roman" w:cs="Times New Roman"/>
          <w:color w:val="2D3B45"/>
        </w:rPr>
        <w:t>involved generating random numbers and writing them to a file called ‘Random.txt’</w:t>
      </w:r>
      <w:r w:rsidR="006A0B66">
        <w:rPr>
          <w:rFonts w:ascii="Times New Roman" w:hAnsi="Times New Roman" w:cs="Times New Roman"/>
          <w:color w:val="2D3B45"/>
        </w:rPr>
        <w:t xml:space="preserve"> (Figure 2 Output Results 7)</w:t>
      </w:r>
      <w:r w:rsidR="00BD32F2">
        <w:rPr>
          <w:rFonts w:ascii="Times New Roman" w:hAnsi="Times New Roman" w:cs="Times New Roman"/>
          <w:color w:val="2D3B45"/>
        </w:rPr>
        <w:t>. The user is asked to input the range over which the random numbers will be generated and how many numbers are desired</w:t>
      </w:r>
      <w:r w:rsidR="006A0B66">
        <w:rPr>
          <w:rFonts w:ascii="Times New Roman" w:hAnsi="Times New Roman" w:cs="Times New Roman"/>
          <w:color w:val="2D3B45"/>
        </w:rPr>
        <w:t xml:space="preserve"> (Figure 2a, Figure 2b, Figure 2, Figure 2 Cont. 1, Figure 2 Cont. 2)</w:t>
      </w:r>
      <w:r w:rsidR="00BD32F2">
        <w:rPr>
          <w:rFonts w:ascii="Times New Roman" w:hAnsi="Times New Roman" w:cs="Times New Roman"/>
          <w:color w:val="2D3B45"/>
        </w:rPr>
        <w:t xml:space="preserve">. The Python pseudorandom number generator was used to create random </w:t>
      </w:r>
      <w:r w:rsidR="004968CA">
        <w:rPr>
          <w:rFonts w:ascii="Times New Roman" w:hAnsi="Times New Roman" w:cs="Times New Roman"/>
          <w:color w:val="2D3B45"/>
        </w:rPr>
        <w:t>numbers.</w:t>
      </w:r>
      <w:r w:rsidR="00BD32F2">
        <w:rPr>
          <w:rFonts w:ascii="Times New Roman" w:hAnsi="Times New Roman" w:cs="Times New Roman"/>
          <w:color w:val="2D3B45"/>
        </w:rPr>
        <w:t xml:space="preserve"> The ‘Random.txt’</w:t>
      </w:r>
      <w:r w:rsidR="004968CA">
        <w:rPr>
          <w:rFonts w:ascii="Times New Roman" w:hAnsi="Times New Roman" w:cs="Times New Roman"/>
          <w:color w:val="2D3B45"/>
        </w:rPr>
        <w:t xml:space="preserve"> file </w:t>
      </w:r>
      <w:r w:rsidR="00BD32F2">
        <w:rPr>
          <w:rFonts w:ascii="Times New Roman" w:hAnsi="Times New Roman" w:cs="Times New Roman"/>
          <w:color w:val="2D3B45"/>
        </w:rPr>
        <w:t xml:space="preserve">was opened and sorted, and the sorted output was written to two new </w:t>
      </w:r>
      <w:r w:rsidR="004968CA">
        <w:rPr>
          <w:rFonts w:ascii="Times New Roman" w:hAnsi="Times New Roman" w:cs="Times New Roman"/>
          <w:color w:val="2D3B45"/>
        </w:rPr>
        <w:t xml:space="preserve">files; specifically, </w:t>
      </w:r>
      <w:r w:rsidR="00BD32F2">
        <w:rPr>
          <w:rFonts w:ascii="Times New Roman" w:hAnsi="Times New Roman" w:cs="Times New Roman"/>
          <w:color w:val="2D3B45"/>
        </w:rPr>
        <w:t>‘selectionSortResult’</w:t>
      </w:r>
      <w:r w:rsidR="004968CA">
        <w:rPr>
          <w:rFonts w:ascii="Times New Roman" w:hAnsi="Times New Roman" w:cs="Times New Roman"/>
          <w:color w:val="2D3B45"/>
        </w:rPr>
        <w:t xml:space="preserve"> file</w:t>
      </w:r>
      <w:r w:rsidR="00BD32F2">
        <w:rPr>
          <w:rFonts w:ascii="Times New Roman" w:hAnsi="Times New Roman" w:cs="Times New Roman"/>
          <w:color w:val="2D3B45"/>
        </w:rPr>
        <w:t xml:space="preserve"> and ‘mergeSortResult’</w:t>
      </w:r>
      <w:r w:rsidR="004968CA">
        <w:rPr>
          <w:rFonts w:ascii="Times New Roman" w:hAnsi="Times New Roman" w:cs="Times New Roman"/>
          <w:color w:val="2D3B45"/>
        </w:rPr>
        <w:t xml:space="preserve"> file</w:t>
      </w:r>
      <w:r w:rsidR="006A0B66">
        <w:rPr>
          <w:rFonts w:ascii="Times New Roman" w:hAnsi="Times New Roman" w:cs="Times New Roman"/>
          <w:color w:val="2D3B45"/>
        </w:rPr>
        <w:t xml:space="preserve"> (Figure 2 Output Results 3 – Figure 2 Output Results 6a)</w:t>
      </w:r>
      <w:r w:rsidR="004968CA">
        <w:rPr>
          <w:rFonts w:ascii="Times New Roman" w:hAnsi="Times New Roman" w:cs="Times New Roman"/>
          <w:color w:val="2D3B45"/>
        </w:rPr>
        <w:t>.  A timer was used to compare the elapsed time between the results from selection sort and the results from merge sort.</w:t>
      </w:r>
      <w:r w:rsidR="00AE48F8">
        <w:rPr>
          <w:rFonts w:ascii="Times New Roman" w:hAnsi="Times New Roman" w:cs="Times New Roman"/>
          <w:color w:val="2D3B45"/>
        </w:rPr>
        <w:t xml:space="preserve"> Test case one involved sorting random numbers up to hundred and test case 2 involved sorting random numbers up to a thousand.</w:t>
      </w:r>
      <w:r w:rsidR="004968CA">
        <w:rPr>
          <w:rFonts w:ascii="Times New Roman" w:hAnsi="Times New Roman" w:cs="Times New Roman"/>
          <w:color w:val="2D3B45"/>
        </w:rPr>
        <w:t xml:space="preserve"> </w:t>
      </w:r>
      <w:r w:rsidR="00AE48F8">
        <w:rPr>
          <w:rFonts w:ascii="Times New Roman" w:hAnsi="Times New Roman" w:cs="Times New Roman"/>
          <w:color w:val="2D3B45"/>
        </w:rPr>
        <w:t xml:space="preserve">Merge sort of the random numbers was faster than selection sort of the random numbers in the two test cases (Figure 2 Output Results 1 and Figure 2 Output Results 2). </w:t>
      </w:r>
      <w:r w:rsidR="00171279">
        <w:rPr>
          <w:rFonts w:ascii="Times New Roman" w:hAnsi="Times New Roman" w:cs="Times New Roman"/>
          <w:color w:val="2D3B45"/>
        </w:rPr>
        <w:t xml:space="preserve"> I collaborated with Matt Campbell and a site called </w:t>
      </w:r>
      <w:hyperlink r:id="rId29" w:history="1">
        <w:r w:rsidR="00171279" w:rsidRPr="000547B1">
          <w:rPr>
            <w:rStyle w:val="Hyperlink"/>
            <w:rFonts w:ascii="Times New Roman" w:hAnsi="Times New Roman" w:cs="Times New Roman"/>
          </w:rPr>
          <w:t>http://cs.umw.edu/-finlayson/class/falll2/cpsc110/notes/12-sorting.html</w:t>
        </w:r>
      </w:hyperlink>
      <w:r w:rsidR="00171279">
        <w:rPr>
          <w:rFonts w:ascii="Times New Roman" w:hAnsi="Times New Roman" w:cs="Times New Roman"/>
          <w:color w:val="2D3B45"/>
        </w:rPr>
        <w:t xml:space="preserve">, which was immensely helpful in figuring out merge sort and selection sort algorithms. </w:t>
      </w:r>
    </w:p>
    <w:p w14:paraId="045BCF0F" w14:textId="77777777" w:rsidR="00E50ACA" w:rsidRPr="00D6392F" w:rsidRDefault="00E50ACA" w:rsidP="00171279">
      <w:pPr>
        <w:spacing w:line="480" w:lineRule="auto"/>
        <w:rPr>
          <w:rFonts w:ascii="Times New Roman" w:hAnsi="Times New Roman" w:cs="Times New Roman"/>
        </w:rPr>
      </w:pPr>
    </w:p>
    <w:sectPr w:rsidR="00E50ACA" w:rsidRPr="00D6392F" w:rsidSect="00DC15F6">
      <w:headerReference w:type="default" r:id="rId3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78A86B" w14:textId="77777777" w:rsidR="00760DA1" w:rsidRDefault="00760DA1" w:rsidP="004911F7">
      <w:r>
        <w:separator/>
      </w:r>
    </w:p>
  </w:endnote>
  <w:endnote w:type="continuationSeparator" w:id="0">
    <w:p w14:paraId="70C055CB" w14:textId="77777777" w:rsidR="00760DA1" w:rsidRDefault="00760DA1" w:rsidP="004911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721229" w14:textId="77777777" w:rsidR="00760DA1" w:rsidRDefault="00760DA1" w:rsidP="004911F7">
      <w:r>
        <w:separator/>
      </w:r>
    </w:p>
  </w:footnote>
  <w:footnote w:type="continuationSeparator" w:id="0">
    <w:p w14:paraId="06224E10" w14:textId="77777777" w:rsidR="00760DA1" w:rsidRDefault="00760DA1" w:rsidP="004911F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6AB38B" w14:textId="77777777" w:rsidR="0039597B" w:rsidRDefault="0039597B">
    <w:pPr>
      <w:pStyle w:val="Header"/>
    </w:pPr>
  </w:p>
  <w:p w14:paraId="7D4FA06B" w14:textId="77777777" w:rsidR="0039597B" w:rsidRDefault="0039597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lowerLetter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5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3C1"/>
    <w:rsid w:val="00012D70"/>
    <w:rsid w:val="00014593"/>
    <w:rsid w:val="0002072D"/>
    <w:rsid w:val="00021998"/>
    <w:rsid w:val="00036446"/>
    <w:rsid w:val="000474C5"/>
    <w:rsid w:val="000672CF"/>
    <w:rsid w:val="000824CB"/>
    <w:rsid w:val="00090224"/>
    <w:rsid w:val="000A19B8"/>
    <w:rsid w:val="000A4051"/>
    <w:rsid w:val="000D67A6"/>
    <w:rsid w:val="000E2299"/>
    <w:rsid w:val="000F0E4E"/>
    <w:rsid w:val="00115F21"/>
    <w:rsid w:val="0012486B"/>
    <w:rsid w:val="001251C3"/>
    <w:rsid w:val="00171279"/>
    <w:rsid w:val="00193007"/>
    <w:rsid w:val="00195CDC"/>
    <w:rsid w:val="00200D8F"/>
    <w:rsid w:val="00235ECA"/>
    <w:rsid w:val="00253CD3"/>
    <w:rsid w:val="00283228"/>
    <w:rsid w:val="002B1CE8"/>
    <w:rsid w:val="002B3EF5"/>
    <w:rsid w:val="003043DD"/>
    <w:rsid w:val="00312BFF"/>
    <w:rsid w:val="0031352A"/>
    <w:rsid w:val="00337F39"/>
    <w:rsid w:val="00342C39"/>
    <w:rsid w:val="00350665"/>
    <w:rsid w:val="00385AF7"/>
    <w:rsid w:val="003918B6"/>
    <w:rsid w:val="0039597B"/>
    <w:rsid w:val="003B34A6"/>
    <w:rsid w:val="003C1FBE"/>
    <w:rsid w:val="003E3540"/>
    <w:rsid w:val="003F6F27"/>
    <w:rsid w:val="003F702E"/>
    <w:rsid w:val="004307F3"/>
    <w:rsid w:val="00434E63"/>
    <w:rsid w:val="00436871"/>
    <w:rsid w:val="00437CB6"/>
    <w:rsid w:val="00445DC9"/>
    <w:rsid w:val="004558B7"/>
    <w:rsid w:val="004911F7"/>
    <w:rsid w:val="0049149D"/>
    <w:rsid w:val="004968CA"/>
    <w:rsid w:val="004A662C"/>
    <w:rsid w:val="004C3E1A"/>
    <w:rsid w:val="005362E1"/>
    <w:rsid w:val="00541F82"/>
    <w:rsid w:val="00572CBE"/>
    <w:rsid w:val="00603CFA"/>
    <w:rsid w:val="006512F6"/>
    <w:rsid w:val="00682B77"/>
    <w:rsid w:val="006A0519"/>
    <w:rsid w:val="006A0B66"/>
    <w:rsid w:val="006B77B0"/>
    <w:rsid w:val="006D18C0"/>
    <w:rsid w:val="00743B6B"/>
    <w:rsid w:val="00757CF9"/>
    <w:rsid w:val="00760DA1"/>
    <w:rsid w:val="007B253A"/>
    <w:rsid w:val="007C0357"/>
    <w:rsid w:val="007E0DCB"/>
    <w:rsid w:val="00813C29"/>
    <w:rsid w:val="008443C1"/>
    <w:rsid w:val="008807EC"/>
    <w:rsid w:val="008D5FE8"/>
    <w:rsid w:val="008E44A9"/>
    <w:rsid w:val="009127DF"/>
    <w:rsid w:val="00921ED6"/>
    <w:rsid w:val="00954EF5"/>
    <w:rsid w:val="00982884"/>
    <w:rsid w:val="009D1259"/>
    <w:rsid w:val="009D242D"/>
    <w:rsid w:val="00A10F4F"/>
    <w:rsid w:val="00A13917"/>
    <w:rsid w:val="00A2302A"/>
    <w:rsid w:val="00A37B9E"/>
    <w:rsid w:val="00A87F58"/>
    <w:rsid w:val="00AD1E1B"/>
    <w:rsid w:val="00AE48F8"/>
    <w:rsid w:val="00AE62BD"/>
    <w:rsid w:val="00B227E0"/>
    <w:rsid w:val="00B25FDD"/>
    <w:rsid w:val="00B26039"/>
    <w:rsid w:val="00B3414E"/>
    <w:rsid w:val="00B561D9"/>
    <w:rsid w:val="00B56BFE"/>
    <w:rsid w:val="00B73550"/>
    <w:rsid w:val="00B876B3"/>
    <w:rsid w:val="00B9603A"/>
    <w:rsid w:val="00BD32F2"/>
    <w:rsid w:val="00BD4CB2"/>
    <w:rsid w:val="00BF5663"/>
    <w:rsid w:val="00C006C6"/>
    <w:rsid w:val="00C10387"/>
    <w:rsid w:val="00C149FE"/>
    <w:rsid w:val="00C27546"/>
    <w:rsid w:val="00C30714"/>
    <w:rsid w:val="00C46785"/>
    <w:rsid w:val="00C619F8"/>
    <w:rsid w:val="00C8029D"/>
    <w:rsid w:val="00C96624"/>
    <w:rsid w:val="00CD5239"/>
    <w:rsid w:val="00CE38A5"/>
    <w:rsid w:val="00CF5A15"/>
    <w:rsid w:val="00D36F65"/>
    <w:rsid w:val="00D6392F"/>
    <w:rsid w:val="00D727F6"/>
    <w:rsid w:val="00DA3E53"/>
    <w:rsid w:val="00E41B30"/>
    <w:rsid w:val="00E50ACA"/>
    <w:rsid w:val="00E54966"/>
    <w:rsid w:val="00E6322A"/>
    <w:rsid w:val="00E66A38"/>
    <w:rsid w:val="00E67FDC"/>
    <w:rsid w:val="00E81124"/>
    <w:rsid w:val="00E81EA2"/>
    <w:rsid w:val="00E8569F"/>
    <w:rsid w:val="00EB6092"/>
    <w:rsid w:val="00F032A7"/>
    <w:rsid w:val="00F03FDF"/>
    <w:rsid w:val="00F46138"/>
    <w:rsid w:val="00F52323"/>
    <w:rsid w:val="00F65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6F1A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260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1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11F7"/>
  </w:style>
  <w:style w:type="paragraph" w:styleId="Footer">
    <w:name w:val="footer"/>
    <w:basedOn w:val="Normal"/>
    <w:link w:val="FooterChar"/>
    <w:uiPriority w:val="99"/>
    <w:unhideWhenUsed/>
    <w:rsid w:val="004911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11F7"/>
  </w:style>
  <w:style w:type="paragraph" w:styleId="NormalWeb">
    <w:name w:val="Normal (Web)"/>
    <w:basedOn w:val="Normal"/>
    <w:uiPriority w:val="99"/>
    <w:unhideWhenUsed/>
    <w:rsid w:val="00253C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NoSpacing">
    <w:name w:val="No Spacing"/>
    <w:uiPriority w:val="1"/>
    <w:qFormat/>
    <w:rsid w:val="00193007"/>
  </w:style>
  <w:style w:type="character" w:customStyle="1" w:styleId="mord">
    <w:name w:val="mord"/>
    <w:basedOn w:val="DefaultParagraphFont"/>
    <w:rsid w:val="00C619F8"/>
  </w:style>
  <w:style w:type="character" w:customStyle="1" w:styleId="mrel">
    <w:name w:val="mrel"/>
    <w:basedOn w:val="DefaultParagraphFont"/>
    <w:rsid w:val="00C619F8"/>
  </w:style>
  <w:style w:type="character" w:customStyle="1" w:styleId="fontsize-ensurer">
    <w:name w:val="fontsize-ensurer"/>
    <w:basedOn w:val="DefaultParagraphFont"/>
    <w:rsid w:val="00C619F8"/>
  </w:style>
  <w:style w:type="character" w:customStyle="1" w:styleId="mbin">
    <w:name w:val="mbin"/>
    <w:basedOn w:val="DefaultParagraphFont"/>
    <w:rsid w:val="00C619F8"/>
  </w:style>
  <w:style w:type="character" w:customStyle="1" w:styleId="style-wrap">
    <w:name w:val="style-wrap"/>
    <w:basedOn w:val="DefaultParagraphFont"/>
    <w:rsid w:val="00C619F8"/>
  </w:style>
  <w:style w:type="character" w:customStyle="1" w:styleId="baseline-fix">
    <w:name w:val="baseline-fix"/>
    <w:basedOn w:val="DefaultParagraphFont"/>
    <w:rsid w:val="00C619F8"/>
  </w:style>
  <w:style w:type="character" w:styleId="PlaceholderText">
    <w:name w:val="Placeholder Text"/>
    <w:basedOn w:val="DefaultParagraphFont"/>
    <w:uiPriority w:val="99"/>
    <w:semiHidden/>
    <w:rsid w:val="00AE62B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876B3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B876B3"/>
  </w:style>
  <w:style w:type="character" w:customStyle="1" w:styleId="texhtml">
    <w:name w:val="texhtml"/>
    <w:basedOn w:val="DefaultParagraphFont"/>
    <w:rsid w:val="00B876B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12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1279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3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hyperlink" Target="http://cs.umw.edu/-finlayson/class/falll2/cpsc110/notes/12-sorting.html" TargetMode="External"/><Relationship Id="rId30" Type="http://schemas.openxmlformats.org/officeDocument/2006/relationships/header" Target="head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475</Words>
  <Characters>2712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2017-11-18T05:46:00Z</dcterms:created>
  <dcterms:modified xsi:type="dcterms:W3CDTF">2017-11-18T05:46:00Z</dcterms:modified>
</cp:coreProperties>
</file>